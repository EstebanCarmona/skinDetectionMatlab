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343F1" w:rsidRPr="007A1AE1" w:rsidRDefault="00042700">
      <w:pPr>
        <w:pStyle w:val="Text"/>
        <w:ind w:firstLine="0"/>
        <w:rPr>
          <w:bCs/>
          <w:i/>
          <w:iCs/>
          <w:lang w:val="es-CO" w:eastAsia="es-CO"/>
        </w:rPr>
      </w:pPr>
      <w:r>
        <w:rPr>
          <w:noProof/>
          <w:lang w:val="es-ES" w:eastAsia="es-ES"/>
        </w:rPr>
        <mc:AlternateContent>
          <mc:Choice Requires="wps">
            <w:drawing>
              <wp:anchor distT="118745" distB="118745" distL="118745" distR="118745" simplePos="0" relativeHeight="251658240" behindDoc="0" locked="0" layoutInCell="1" allowOverlap="1">
                <wp:simplePos x="0" y="0"/>
                <wp:positionH relativeFrom="page">
                  <wp:posOffset>612775</wp:posOffset>
                </wp:positionH>
                <wp:positionV relativeFrom="paragraph">
                  <wp:posOffset>791845</wp:posOffset>
                </wp:positionV>
                <wp:extent cx="6621780" cy="638175"/>
                <wp:effectExtent l="3175" t="1270" r="4445" b="8255"/>
                <wp:wrapTopAndBottom/>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6381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AB8" w:rsidRDefault="00D33AB8" w:rsidP="00D33AB8">
                            <w:pPr>
                              <w:jc w:val="center"/>
                              <w:rPr>
                                <w:szCs w:val="22"/>
                                <w:lang w:val="es-CO"/>
                              </w:rPr>
                            </w:pPr>
                          </w:p>
                          <w:p w:rsidR="00D33AB8" w:rsidRPr="00D33AB8" w:rsidRDefault="00B1112A" w:rsidP="00D33AB8">
                            <w:pPr>
                              <w:jc w:val="center"/>
                              <w:rPr>
                                <w:szCs w:val="22"/>
                                <w:lang w:val="es-CO"/>
                              </w:rPr>
                            </w:pPr>
                            <w:r>
                              <w:rPr>
                                <w:szCs w:val="22"/>
                                <w:lang w:val="es-CO"/>
                              </w:rPr>
                              <w:t>Restrepo</w:t>
                            </w:r>
                            <w:r w:rsidR="008219EB">
                              <w:rPr>
                                <w:szCs w:val="22"/>
                                <w:lang w:val="es-CO"/>
                              </w:rPr>
                              <w:t xml:space="preserve">, </w:t>
                            </w:r>
                            <w:r>
                              <w:rPr>
                                <w:szCs w:val="22"/>
                                <w:lang w:val="es-CO"/>
                              </w:rPr>
                              <w:t>Pablo</w:t>
                            </w:r>
                            <w:r w:rsidR="00890F3A">
                              <w:rPr>
                                <w:szCs w:val="22"/>
                                <w:lang w:val="es-CO"/>
                              </w:rPr>
                              <w:t xml:space="preserve">, </w:t>
                            </w:r>
                            <w:r>
                              <w:rPr>
                                <w:szCs w:val="22"/>
                                <w:lang w:val="es-CO"/>
                              </w:rPr>
                              <w:t>Salamanca</w:t>
                            </w:r>
                            <w:r w:rsidR="00890F3A">
                              <w:rPr>
                                <w:szCs w:val="22"/>
                                <w:lang w:val="es-CO"/>
                              </w:rPr>
                              <w:t>,</w:t>
                            </w:r>
                            <w:r>
                              <w:rPr>
                                <w:szCs w:val="22"/>
                                <w:lang w:val="es-CO"/>
                              </w:rPr>
                              <w:t xml:space="preserve"> </w:t>
                            </w:r>
                            <w:proofErr w:type="spellStart"/>
                            <w:r>
                              <w:rPr>
                                <w:szCs w:val="22"/>
                                <w:lang w:val="es-CO"/>
                              </w:rPr>
                              <w:t>Jeimy</w:t>
                            </w:r>
                            <w:proofErr w:type="spellEnd"/>
                            <w:r w:rsidR="00890F3A">
                              <w:rPr>
                                <w:szCs w:val="22"/>
                                <w:lang w:val="es-CO"/>
                              </w:rPr>
                              <w:t xml:space="preserve"> y</w:t>
                            </w:r>
                            <w:r>
                              <w:rPr>
                                <w:szCs w:val="22"/>
                                <w:lang w:val="es-CO"/>
                              </w:rPr>
                              <w:t xml:space="preserve"> </w:t>
                            </w:r>
                            <w:proofErr w:type="spellStart"/>
                            <w:r>
                              <w:rPr>
                                <w:szCs w:val="22"/>
                                <w:lang w:val="es-CO"/>
                              </w:rPr>
                              <w:t>Yarce</w:t>
                            </w:r>
                            <w:proofErr w:type="spellEnd"/>
                            <w:r w:rsidR="00890F3A">
                              <w:rPr>
                                <w:szCs w:val="22"/>
                                <w:lang w:val="es-CO"/>
                              </w:rPr>
                              <w:t>,</w:t>
                            </w:r>
                            <w:r>
                              <w:rPr>
                                <w:szCs w:val="22"/>
                                <w:lang w:val="es-CO"/>
                              </w:rPr>
                              <w:t xml:space="preserve"> Juan</w:t>
                            </w:r>
                            <w:r w:rsidR="00890F3A">
                              <w:rPr>
                                <w:szCs w:val="22"/>
                                <w:lang w:val="es-CO"/>
                              </w:rPr>
                              <w:t>.</w:t>
                            </w:r>
                          </w:p>
                          <w:p w:rsidR="00623B89" w:rsidRPr="00B3390F" w:rsidRDefault="00BB7886">
                            <w:pPr>
                              <w:jc w:val="center"/>
                              <w:rPr>
                                <w:lang w:val="es-CO"/>
                              </w:rPr>
                            </w:pPr>
                            <w:hyperlink r:id="rId9" w:history="1">
                              <w:r w:rsidR="008219EB" w:rsidRPr="00D33AB8">
                                <w:rPr>
                                  <w:rStyle w:val="Hipervnculo"/>
                                  <w:color w:val="auto"/>
                                  <w:u w:val="none"/>
                                  <w:lang w:val="es-CO"/>
                                </w:rPr>
                                <w:t>juanyarce120012@correo.itm.edu.co</w:t>
                              </w:r>
                            </w:hyperlink>
                            <w:r w:rsidR="00D33AB8" w:rsidRPr="00D33AB8">
                              <w:rPr>
                                <w:lang w:val="es-CO"/>
                              </w:rPr>
                              <w:t xml:space="preserve">, </w:t>
                            </w:r>
                            <w:r w:rsidR="00623B89" w:rsidRPr="00623B89">
                              <w:rPr>
                                <w:rStyle w:val="apple-converted-space"/>
                                <w:rFonts w:ascii="Arial" w:hAnsi="Arial" w:cs="Arial"/>
                                <w:color w:val="222222"/>
                                <w:shd w:val="clear" w:color="auto" w:fill="FFFFFF"/>
                                <w:lang w:val="es-ES"/>
                              </w:rPr>
                              <w:t> </w:t>
                            </w:r>
                            <w:hyperlink r:id="rId10" w:tgtFrame="_blank" w:history="1">
                              <w:r w:rsidR="00623B89" w:rsidRPr="00623B89">
                                <w:rPr>
                                  <w:rStyle w:val="Hipervnculo"/>
                                  <w:color w:val="auto"/>
                                  <w:u w:val="none"/>
                                  <w:shd w:val="clear" w:color="auto" w:fill="FFFFFF"/>
                                  <w:lang w:val="es-ES"/>
                                </w:rPr>
                                <w:t>pablorestrepo78464@correo.itm.edu.co</w:t>
                              </w:r>
                            </w:hyperlink>
                            <w:r w:rsidR="00623B89" w:rsidRPr="00623B89">
                              <w:rPr>
                                <w:lang w:val="es-ES"/>
                              </w:rPr>
                              <w:t xml:space="preserve">, </w:t>
                            </w:r>
                            <w:hyperlink r:id="rId11" w:tgtFrame="_blank" w:history="1">
                              <w:r w:rsidR="00623B89" w:rsidRPr="00623B89">
                                <w:rPr>
                                  <w:rStyle w:val="Hipervnculo"/>
                                  <w:color w:val="auto"/>
                                  <w:u w:val="none"/>
                                  <w:shd w:val="clear" w:color="auto" w:fill="FFFFFF"/>
                                  <w:lang w:val="es-ES"/>
                                </w:rPr>
                                <w:t>jeimysalamanca118271@correo.itm.edu.co</w:t>
                              </w:r>
                            </w:hyperlink>
                          </w:p>
                          <w:p w:rsidR="00890F3A" w:rsidRDefault="00890F3A">
                            <w:pPr>
                              <w:jc w:val="center"/>
                              <w:rPr>
                                <w:szCs w:val="22"/>
                                <w:lang w:val="es-CO"/>
                              </w:rPr>
                            </w:pPr>
                            <w:r>
                              <w:rPr>
                                <w:szCs w:val="22"/>
                                <w:lang w:val="es-CO"/>
                              </w:rPr>
                              <w:t>Instituto Tecnológico Metropolitano ITM</w:t>
                            </w:r>
                          </w:p>
                          <w:p w:rsidR="00890F3A" w:rsidRDefault="00890F3A">
                            <w:pPr>
                              <w:rPr>
                                <w:szCs w:val="22"/>
                                <w:lang w:val="es-CO"/>
                              </w:rPr>
                            </w:pPr>
                          </w:p>
                          <w:p w:rsidR="00890F3A" w:rsidRDefault="00890F3A">
                            <w:pPr>
                              <w:jc w:val="center"/>
                              <w:rPr>
                                <w:szCs w:val="22"/>
                                <w:lang w:val="es-C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8.25pt;margin-top:62.35pt;width:521.4pt;height:50.25pt;z-index:251658240;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" stroked="f">
                <v:fill opacity="0"/>
                <v:textbox inset="0,0,0,0">
                  <w:txbxContent>
                    <w:p w:rsidR="00D33AB8" w:rsidRDefault="00D33AB8" w:rsidP="00D33AB8">
                      <w:pPr>
                        <w:jc w:val="center"/>
                        <w:rPr>
                          <w:szCs w:val="22"/>
                          <w:lang w:val="es-CO"/>
                        </w:rPr>
                      </w:pPr>
                    </w:p>
                    <w:p w:rsidR="00D33AB8" w:rsidRPr="00D33AB8" w:rsidRDefault="00B1112A" w:rsidP="00D33AB8">
                      <w:pPr>
                        <w:jc w:val="center"/>
                        <w:rPr>
                          <w:szCs w:val="22"/>
                          <w:lang w:val="es-CO"/>
                        </w:rPr>
                      </w:pPr>
                      <w:r>
                        <w:rPr>
                          <w:szCs w:val="22"/>
                          <w:lang w:val="es-CO"/>
                        </w:rPr>
                        <w:t>Restrepo</w:t>
                      </w:r>
                      <w:r w:rsidR="008219EB">
                        <w:rPr>
                          <w:szCs w:val="22"/>
                          <w:lang w:val="es-CO"/>
                        </w:rPr>
                        <w:t xml:space="preserve">, </w:t>
                      </w:r>
                      <w:r>
                        <w:rPr>
                          <w:szCs w:val="22"/>
                          <w:lang w:val="es-CO"/>
                        </w:rPr>
                        <w:t>Pablo</w:t>
                      </w:r>
                      <w:r w:rsidR="00890F3A">
                        <w:rPr>
                          <w:szCs w:val="22"/>
                          <w:lang w:val="es-CO"/>
                        </w:rPr>
                        <w:t xml:space="preserve">, </w:t>
                      </w:r>
                      <w:r>
                        <w:rPr>
                          <w:szCs w:val="22"/>
                          <w:lang w:val="es-CO"/>
                        </w:rPr>
                        <w:t>Salamanca</w:t>
                      </w:r>
                      <w:r w:rsidR="00890F3A">
                        <w:rPr>
                          <w:szCs w:val="22"/>
                          <w:lang w:val="es-CO"/>
                        </w:rPr>
                        <w:t>,</w:t>
                      </w:r>
                      <w:r>
                        <w:rPr>
                          <w:szCs w:val="22"/>
                          <w:lang w:val="es-CO"/>
                        </w:rPr>
                        <w:t xml:space="preserve"> </w:t>
                      </w:r>
                      <w:proofErr w:type="spellStart"/>
                      <w:r>
                        <w:rPr>
                          <w:szCs w:val="22"/>
                          <w:lang w:val="es-CO"/>
                        </w:rPr>
                        <w:t>Jeimy</w:t>
                      </w:r>
                      <w:proofErr w:type="spellEnd"/>
                      <w:r w:rsidR="00890F3A">
                        <w:rPr>
                          <w:szCs w:val="22"/>
                          <w:lang w:val="es-CO"/>
                        </w:rPr>
                        <w:t xml:space="preserve"> y</w:t>
                      </w:r>
                      <w:r>
                        <w:rPr>
                          <w:szCs w:val="22"/>
                          <w:lang w:val="es-CO"/>
                        </w:rPr>
                        <w:t xml:space="preserve"> </w:t>
                      </w:r>
                      <w:proofErr w:type="spellStart"/>
                      <w:r>
                        <w:rPr>
                          <w:szCs w:val="22"/>
                          <w:lang w:val="es-CO"/>
                        </w:rPr>
                        <w:t>Yarce</w:t>
                      </w:r>
                      <w:proofErr w:type="spellEnd"/>
                      <w:r w:rsidR="00890F3A">
                        <w:rPr>
                          <w:szCs w:val="22"/>
                          <w:lang w:val="es-CO"/>
                        </w:rPr>
                        <w:t>,</w:t>
                      </w:r>
                      <w:r>
                        <w:rPr>
                          <w:szCs w:val="22"/>
                          <w:lang w:val="es-CO"/>
                        </w:rPr>
                        <w:t xml:space="preserve"> Juan</w:t>
                      </w:r>
                      <w:r w:rsidR="00890F3A">
                        <w:rPr>
                          <w:szCs w:val="22"/>
                          <w:lang w:val="es-CO"/>
                        </w:rPr>
                        <w:t>.</w:t>
                      </w:r>
                    </w:p>
                    <w:p w:rsidR="00623B89" w:rsidRPr="00B3390F" w:rsidRDefault="00BB7886">
                      <w:pPr>
                        <w:jc w:val="center"/>
                        <w:rPr>
                          <w:lang w:val="es-CO"/>
                        </w:rPr>
                      </w:pPr>
                      <w:hyperlink r:id="rId12" w:history="1">
                        <w:r w:rsidR="008219EB" w:rsidRPr="00D33AB8">
                          <w:rPr>
                            <w:rStyle w:val="Hipervnculo"/>
                            <w:color w:val="auto"/>
                            <w:u w:val="none"/>
                            <w:lang w:val="es-CO"/>
                          </w:rPr>
                          <w:t>juanyarce120012@correo.itm.edu.co</w:t>
                        </w:r>
                      </w:hyperlink>
                      <w:r w:rsidR="00D33AB8" w:rsidRPr="00D33AB8">
                        <w:rPr>
                          <w:lang w:val="es-CO"/>
                        </w:rPr>
                        <w:t xml:space="preserve">, </w:t>
                      </w:r>
                      <w:r w:rsidR="00623B89" w:rsidRPr="00623B89">
                        <w:rPr>
                          <w:rStyle w:val="apple-converted-space"/>
                          <w:rFonts w:ascii="Arial" w:hAnsi="Arial" w:cs="Arial"/>
                          <w:color w:val="222222"/>
                          <w:shd w:val="clear" w:color="auto" w:fill="FFFFFF"/>
                          <w:lang w:val="es-ES"/>
                        </w:rPr>
                        <w:t> </w:t>
                      </w:r>
                      <w:hyperlink r:id="rId13" w:tgtFrame="_blank" w:history="1">
                        <w:r w:rsidR="00623B89" w:rsidRPr="00623B89">
                          <w:rPr>
                            <w:rStyle w:val="Hipervnculo"/>
                            <w:color w:val="auto"/>
                            <w:u w:val="none"/>
                            <w:shd w:val="clear" w:color="auto" w:fill="FFFFFF"/>
                            <w:lang w:val="es-ES"/>
                          </w:rPr>
                          <w:t>pablorestrepo78464@correo.itm.edu.co</w:t>
                        </w:r>
                      </w:hyperlink>
                      <w:r w:rsidR="00623B89" w:rsidRPr="00623B89">
                        <w:rPr>
                          <w:lang w:val="es-ES"/>
                        </w:rPr>
                        <w:t xml:space="preserve">, </w:t>
                      </w:r>
                      <w:hyperlink r:id="rId14" w:tgtFrame="_blank" w:history="1">
                        <w:r w:rsidR="00623B89" w:rsidRPr="00623B89">
                          <w:rPr>
                            <w:rStyle w:val="Hipervnculo"/>
                            <w:color w:val="auto"/>
                            <w:u w:val="none"/>
                            <w:shd w:val="clear" w:color="auto" w:fill="FFFFFF"/>
                            <w:lang w:val="es-ES"/>
                          </w:rPr>
                          <w:t>jeimysalamanca118271@correo.itm.edu.co</w:t>
                        </w:r>
                      </w:hyperlink>
                    </w:p>
                    <w:p w:rsidR="00890F3A" w:rsidRDefault="00890F3A">
                      <w:pPr>
                        <w:jc w:val="center"/>
                        <w:rPr>
                          <w:szCs w:val="22"/>
                          <w:lang w:val="es-CO"/>
                        </w:rPr>
                      </w:pPr>
                      <w:r>
                        <w:rPr>
                          <w:szCs w:val="22"/>
                          <w:lang w:val="es-CO"/>
                        </w:rPr>
                        <w:t>Instituto Tecnológico Metropolitano ITM</w:t>
                      </w:r>
                    </w:p>
                    <w:p w:rsidR="00890F3A" w:rsidRDefault="00890F3A">
                      <w:pPr>
                        <w:rPr>
                          <w:szCs w:val="22"/>
                          <w:lang w:val="es-CO"/>
                        </w:rPr>
                      </w:pPr>
                    </w:p>
                    <w:p w:rsidR="00890F3A" w:rsidRDefault="00890F3A">
                      <w:pPr>
                        <w:jc w:val="center"/>
                        <w:rPr>
                          <w:szCs w:val="22"/>
                          <w:lang w:val="es-CO"/>
                        </w:rPr>
                      </w:pPr>
                    </w:p>
                  </w:txbxContent>
                </v:textbox>
                <w10:wrap type="topAndBottom" anchorx="page"/>
              </v:shape>
            </w:pict>
          </mc:Fallback>
        </mc:AlternateContent>
      </w:r>
    </w:p>
    <w:p w:rsidR="007D1F8A" w:rsidRPr="007A1AE1" w:rsidRDefault="00042700" w:rsidP="00C1617E">
      <w:pPr>
        <w:pStyle w:val="Text"/>
        <w:ind w:firstLine="0"/>
        <w:rPr>
          <w:lang w:val="es-CO"/>
        </w:rPr>
      </w:pPr>
      <w:r>
        <w:rPr>
          <w:noProof/>
          <w:lang w:val="es-ES" w:eastAsia="es-ES"/>
        </w:rPr>
        <mc:AlternateContent>
          <mc:Choice Requires="wps">
            <w:drawing>
              <wp:anchor distT="118745" distB="118745" distL="118745" distR="118745" simplePos="0" relativeHeight="251657216" behindDoc="0" locked="0" layoutInCell="1" allowOverlap="1">
                <wp:simplePos x="0" y="0"/>
                <wp:positionH relativeFrom="page">
                  <wp:align>center</wp:align>
                </wp:positionH>
                <wp:positionV relativeFrom="paragraph">
                  <wp:posOffset>635</wp:posOffset>
                </wp:positionV>
                <wp:extent cx="5942330" cy="962660"/>
                <wp:effectExtent l="6350" t="635" r="4445" b="825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330" cy="9626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0F3A" w:rsidRDefault="00B1112A">
                            <w:pPr>
                              <w:jc w:val="center"/>
                              <w:rPr>
                                <w:sz w:val="44"/>
                                <w:szCs w:val="48"/>
                                <w:lang w:val="es-CO"/>
                              </w:rPr>
                            </w:pPr>
                            <w:r>
                              <w:rPr>
                                <w:sz w:val="44"/>
                                <w:szCs w:val="48"/>
                                <w:lang w:val="es-CO"/>
                              </w:rPr>
                              <w:t xml:space="preserve">Trabajo </w:t>
                            </w:r>
                            <w:r w:rsidR="00623B89">
                              <w:rPr>
                                <w:sz w:val="44"/>
                                <w:szCs w:val="48"/>
                                <w:lang w:val="es-CO"/>
                              </w:rPr>
                              <w:t>teórico</w:t>
                            </w:r>
                            <w:r>
                              <w:rPr>
                                <w:sz w:val="44"/>
                                <w:szCs w:val="48"/>
                                <w:lang w:val="es-CO"/>
                              </w:rPr>
                              <w:t xml:space="preserve"> práctico #2</w:t>
                            </w:r>
                          </w:p>
                          <w:p w:rsidR="00B1112A" w:rsidRDefault="00B1112A">
                            <w:pPr>
                              <w:jc w:val="center"/>
                              <w:rPr>
                                <w:sz w:val="44"/>
                                <w:szCs w:val="48"/>
                                <w:lang w:val="es-CO"/>
                              </w:rPr>
                            </w:pPr>
                            <w:r>
                              <w:rPr>
                                <w:sz w:val="44"/>
                                <w:szCs w:val="48"/>
                                <w:lang w:val="es-CO"/>
                              </w:rPr>
                              <w:t>Detección de piel</w:t>
                            </w:r>
                          </w:p>
                          <w:p w:rsidR="00572494" w:rsidRDefault="00572494">
                            <w:pPr>
                              <w:jc w:val="center"/>
                              <w:rPr>
                                <w:sz w:val="44"/>
                                <w:szCs w:val="48"/>
                                <w:lang w:val="es-CO"/>
                              </w:rPr>
                            </w:pPr>
                          </w:p>
                          <w:p w:rsidR="00572494" w:rsidRDefault="00572494">
                            <w:pPr>
                              <w:jc w:val="center"/>
                              <w:rPr>
                                <w:sz w:val="44"/>
                                <w:szCs w:val="48"/>
                                <w:lang w:val="es-CO"/>
                              </w:rPr>
                            </w:pPr>
                          </w:p>
                          <w:p w:rsidR="00572494" w:rsidRDefault="00572494">
                            <w:pPr>
                              <w:jc w:val="center"/>
                              <w:rPr>
                                <w:sz w:val="44"/>
                                <w:szCs w:val="48"/>
                                <w:lang w:val="es-CO"/>
                              </w:rPr>
                            </w:pPr>
                          </w:p>
                          <w:p w:rsidR="00890F3A" w:rsidRDefault="00890F3A">
                            <w:pPr>
                              <w:jc w:val="center"/>
                              <w:rPr>
                                <w:sz w:val="44"/>
                                <w:szCs w:val="48"/>
                                <w:lang w:val="es-C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0;margin-top:.05pt;width:467.9pt;height:75.8pt;z-index:251657216;visibility:visible;mso-wrap-style:square;mso-width-percent:0;mso-height-percent:0;mso-wrap-distance-left:9.35pt;mso-wrap-distance-top:9.35pt;mso-wrap-distance-right:9.35pt;mso-wrap-distance-bottom:9.35pt;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" stroked="f">
                <v:fill opacity="0"/>
                <v:textbox inset="0,0,0,0">
                  <w:txbxContent>
                    <w:p w:rsidR="00890F3A" w:rsidRDefault="00B1112A">
                      <w:pPr>
                        <w:jc w:val="center"/>
                        <w:rPr>
                          <w:sz w:val="44"/>
                          <w:szCs w:val="48"/>
                          <w:lang w:val="es-CO"/>
                        </w:rPr>
                      </w:pPr>
                      <w:r>
                        <w:rPr>
                          <w:sz w:val="44"/>
                          <w:szCs w:val="48"/>
                          <w:lang w:val="es-CO"/>
                        </w:rPr>
                        <w:t xml:space="preserve">Trabajo </w:t>
                      </w:r>
                      <w:r w:rsidR="00623B89">
                        <w:rPr>
                          <w:sz w:val="44"/>
                          <w:szCs w:val="48"/>
                          <w:lang w:val="es-CO"/>
                        </w:rPr>
                        <w:t>teórico</w:t>
                      </w:r>
                      <w:r>
                        <w:rPr>
                          <w:sz w:val="44"/>
                          <w:szCs w:val="48"/>
                          <w:lang w:val="es-CO"/>
                        </w:rPr>
                        <w:t xml:space="preserve"> práctico #2</w:t>
                      </w:r>
                    </w:p>
                    <w:p w:rsidR="00B1112A" w:rsidRDefault="00B1112A">
                      <w:pPr>
                        <w:jc w:val="center"/>
                        <w:rPr>
                          <w:sz w:val="44"/>
                          <w:szCs w:val="48"/>
                          <w:lang w:val="es-CO"/>
                        </w:rPr>
                      </w:pPr>
                      <w:r>
                        <w:rPr>
                          <w:sz w:val="44"/>
                          <w:szCs w:val="48"/>
                          <w:lang w:val="es-CO"/>
                        </w:rPr>
                        <w:t>Detección de piel</w:t>
                      </w:r>
                    </w:p>
                    <w:p w:rsidR="00572494" w:rsidRDefault="00572494">
                      <w:pPr>
                        <w:jc w:val="center"/>
                        <w:rPr>
                          <w:sz w:val="44"/>
                          <w:szCs w:val="48"/>
                          <w:lang w:val="es-CO"/>
                        </w:rPr>
                      </w:pPr>
                    </w:p>
                    <w:p w:rsidR="00572494" w:rsidRDefault="00572494">
                      <w:pPr>
                        <w:jc w:val="center"/>
                        <w:rPr>
                          <w:sz w:val="44"/>
                          <w:szCs w:val="48"/>
                          <w:lang w:val="es-CO"/>
                        </w:rPr>
                      </w:pPr>
                    </w:p>
                    <w:p w:rsidR="00572494" w:rsidRDefault="00572494">
                      <w:pPr>
                        <w:jc w:val="center"/>
                        <w:rPr>
                          <w:sz w:val="44"/>
                          <w:szCs w:val="48"/>
                          <w:lang w:val="es-CO"/>
                        </w:rPr>
                      </w:pPr>
                    </w:p>
                    <w:p w:rsidR="00890F3A" w:rsidRDefault="00890F3A">
                      <w:pPr>
                        <w:jc w:val="center"/>
                        <w:rPr>
                          <w:sz w:val="44"/>
                          <w:szCs w:val="48"/>
                          <w:lang w:val="es-CO"/>
                        </w:rPr>
                      </w:pPr>
                    </w:p>
                  </w:txbxContent>
                </v:textbox>
                <w10:wrap type="topAndBottom" anchorx="page"/>
              </v:shape>
            </w:pict>
          </mc:Fallback>
        </mc:AlternateContent>
      </w:r>
      <w:r w:rsidR="00890F3A" w:rsidRPr="007A1AE1">
        <w:rPr>
          <w:bCs/>
          <w:i/>
          <w:iCs/>
          <w:lang w:val="es-CO" w:eastAsia="es-CO"/>
        </w:rPr>
        <w:t xml:space="preserve">Resumen </w:t>
      </w:r>
      <w:r w:rsidR="008219EB" w:rsidRPr="007A1AE1">
        <w:rPr>
          <w:bCs/>
          <w:lang w:val="es-CO" w:eastAsia="es-CO"/>
        </w:rPr>
        <w:t>—</w:t>
      </w:r>
      <w:r w:rsidR="00392454">
        <w:rPr>
          <w:bCs/>
          <w:lang w:val="es-CO" w:eastAsia="es-CO"/>
        </w:rPr>
        <w:t xml:space="preserve"> </w:t>
      </w:r>
      <w:r w:rsidR="00C1617E">
        <w:rPr>
          <w:bCs/>
          <w:lang w:val="es-CO" w:eastAsia="es-CO"/>
        </w:rPr>
        <w:t xml:space="preserve">El presente artículo trata sobre </w:t>
      </w:r>
      <w:r w:rsidR="00623B89">
        <w:rPr>
          <w:bCs/>
          <w:lang w:val="es-CO" w:eastAsia="es-CO"/>
        </w:rPr>
        <w:t>l</w:t>
      </w:r>
      <w:r w:rsidR="00C1617E">
        <w:rPr>
          <w:bCs/>
          <w:lang w:val="es-CO" w:eastAsia="es-CO"/>
        </w:rPr>
        <w:t>a implementación de una pieza de software que permite detectar</w:t>
      </w:r>
      <w:r w:rsidR="00A179E7">
        <w:rPr>
          <w:bCs/>
          <w:lang w:val="es-CO" w:eastAsia="es-CO"/>
        </w:rPr>
        <w:t xml:space="preserve"> segmentos de piel en una imagen y separarla de fondo. </w:t>
      </w:r>
    </w:p>
    <w:p w:rsidR="005309EF" w:rsidRPr="00DF00CC" w:rsidRDefault="005309EF">
      <w:pPr>
        <w:pStyle w:val="Text"/>
        <w:ind w:firstLine="0"/>
        <w:rPr>
          <w:lang w:val="es-CO"/>
        </w:rPr>
      </w:pPr>
    </w:p>
    <w:p w:rsidR="008219EB" w:rsidRPr="00392454" w:rsidRDefault="008219EB" w:rsidP="00C1617E">
      <w:pPr>
        <w:jc w:val="both"/>
      </w:pPr>
      <w:bookmarkStart w:id="0" w:name="PointTmp"/>
      <w:r w:rsidRPr="007A1AE1">
        <w:t xml:space="preserve">Abstract — </w:t>
      </w:r>
      <w:proofErr w:type="gramStart"/>
      <w:r w:rsidR="00C1617E">
        <w:t>This</w:t>
      </w:r>
      <w:proofErr w:type="gramEnd"/>
      <w:r w:rsidR="00C1617E">
        <w:t xml:space="preserve"> article explain the way to detect a human skin in an image </w:t>
      </w:r>
      <w:r w:rsidR="00A53A72">
        <w:t>and separate it from the background.</w:t>
      </w:r>
    </w:p>
    <w:p w:rsidR="008219EB" w:rsidRPr="00CD0CFF" w:rsidRDefault="008219EB">
      <w:pPr>
        <w:pStyle w:val="Text"/>
        <w:ind w:firstLine="0"/>
        <w:rPr>
          <w:i/>
        </w:rPr>
      </w:pPr>
    </w:p>
    <w:bookmarkEnd w:id="0"/>
    <w:p w:rsidR="00890F3A" w:rsidRPr="007A1AE1" w:rsidRDefault="00890F3A" w:rsidP="00426C35">
      <w:pPr>
        <w:pStyle w:val="Ttulo1"/>
        <w:tabs>
          <w:tab w:val="num" w:pos="993"/>
        </w:tabs>
        <w:ind w:hanging="1839"/>
      </w:pPr>
      <w:r w:rsidRPr="007A1AE1">
        <w:t>INTRODUCCIÓN</w:t>
      </w:r>
    </w:p>
    <w:p w:rsidR="0009393B" w:rsidRPr="009210FB" w:rsidRDefault="0009393B" w:rsidP="0009393B">
      <w:pPr>
        <w:rPr>
          <w:lang w:val="es-CO"/>
        </w:rPr>
      </w:pPr>
    </w:p>
    <w:p w:rsidR="00890F3A" w:rsidRDefault="00A53A72">
      <w:pPr>
        <w:pStyle w:val="Text"/>
        <w:ind w:firstLine="0"/>
        <w:rPr>
          <w:lang w:val="es-CO"/>
        </w:rPr>
      </w:pPr>
      <w:r>
        <w:rPr>
          <w:lang w:val="es-CO"/>
        </w:rPr>
        <w:t>Detectar la piel de una imagen es muy útil para hacer múltiples procesos como la detección de alguien, el seguimiento a las personas, se pueden generar modelos estadísticos por el color de la piel, etc. Hay un mundo por explorar  con la detección de la piel.</w:t>
      </w:r>
    </w:p>
    <w:p w:rsidR="00A53A72" w:rsidRDefault="00A53A72">
      <w:pPr>
        <w:pStyle w:val="Text"/>
        <w:ind w:firstLine="0"/>
        <w:rPr>
          <w:lang w:val="es-CO"/>
        </w:rPr>
      </w:pPr>
      <w:r>
        <w:rPr>
          <w:lang w:val="es-CO"/>
        </w:rPr>
        <w:t>Para esta ocasión el problema se basa en 29 imágenes de las cuales debemos extraer solamente las partes que tengan piel, y lo demás se puede “borrar” ya que no es relevante para este caso.</w:t>
      </w:r>
      <w:bookmarkStart w:id="1" w:name="_GoBack"/>
      <w:bookmarkEnd w:id="1"/>
    </w:p>
    <w:p w:rsidR="00A53A72" w:rsidRPr="007A1AE1" w:rsidRDefault="00A53A72">
      <w:pPr>
        <w:pStyle w:val="Text"/>
        <w:ind w:firstLine="0"/>
        <w:rPr>
          <w:lang w:val="es-CO"/>
        </w:rPr>
      </w:pPr>
      <w:r>
        <w:rPr>
          <w:lang w:val="es-CO"/>
        </w:rPr>
        <w:t>Para este proceso seleccionamos entre dos espacios de color: el RGB y HSV, en los algoritmos se evalúa la imagen pixel a pixel y se compara con unos rangos para validar si es o no piel.</w:t>
      </w:r>
    </w:p>
    <w:p w:rsidR="00A87AB5" w:rsidRPr="00A87AB5" w:rsidRDefault="00A87AB5" w:rsidP="00A87AB5">
      <w:pPr>
        <w:rPr>
          <w:lang w:val="es-ES"/>
        </w:rPr>
      </w:pPr>
    </w:p>
    <w:p w:rsidR="00FA607E" w:rsidRPr="00FA607E" w:rsidRDefault="00A53A72" w:rsidP="00FB24E5">
      <w:pPr>
        <w:pStyle w:val="Ttulo1"/>
        <w:tabs>
          <w:tab w:val="num" w:pos="0"/>
        </w:tabs>
        <w:ind w:hanging="2127"/>
        <w:rPr>
          <w:lang w:val="es-ES"/>
        </w:rPr>
      </w:pPr>
      <w:r w:rsidRPr="00A53A72">
        <w:rPr>
          <w:lang w:val="es-CO"/>
        </w:rPr>
        <w:t>MARCO TEÓRICO</w:t>
      </w:r>
    </w:p>
    <w:p w:rsidR="001D35F5" w:rsidRDefault="001D35F5" w:rsidP="00B3390F">
      <w:pPr>
        <w:jc w:val="both"/>
        <w:rPr>
          <w:lang w:val="es-ES"/>
        </w:rPr>
      </w:pPr>
      <w:r>
        <w:rPr>
          <w:lang w:val="es-ES"/>
        </w:rPr>
        <w:t xml:space="preserve">En las temáticas de la clase hemos </w:t>
      </w:r>
      <w:r w:rsidR="008A51B5">
        <w:rPr>
          <w:lang w:val="es-ES"/>
        </w:rPr>
        <w:t>tratado</w:t>
      </w:r>
      <w:r>
        <w:rPr>
          <w:lang w:val="es-ES"/>
        </w:rPr>
        <w:t xml:space="preserve"> algunos temas que nos pueden servir pa</w:t>
      </w:r>
      <w:r w:rsidR="00623B89">
        <w:rPr>
          <w:lang w:val="es-ES"/>
        </w:rPr>
        <w:t>ra esta práctica, el entender el espacio de color RGB y el saber la existencia de otros espacios nos ayuda a tener bases para implementar un script que tome una imagen y la procese para poder extraer la piel que se detecte en ella.</w:t>
      </w:r>
    </w:p>
    <w:p w:rsidR="00623B89" w:rsidRDefault="00623B89" w:rsidP="00B3390F">
      <w:pPr>
        <w:jc w:val="both"/>
        <w:rPr>
          <w:lang w:val="es-ES"/>
        </w:rPr>
      </w:pPr>
      <w:r>
        <w:rPr>
          <w:lang w:val="es-ES"/>
        </w:rPr>
        <w:t>El profesor nos proporcionó dos documentos</w:t>
      </w:r>
      <w:r w:rsidR="00B440CB">
        <w:rPr>
          <w:lang w:val="es-ES"/>
        </w:rPr>
        <w:fldChar w:fldCharType="begin"/>
      </w:r>
      <w:r w:rsidR="00B440CB">
        <w:rPr>
          <w:lang w:val="es-ES"/>
        </w:rPr>
        <w:instrText xml:space="preserve"> REF _Ref383075136 \r \h </w:instrText>
      </w:r>
      <w:r w:rsidR="00B440CB">
        <w:rPr>
          <w:lang w:val="es-ES"/>
        </w:rPr>
      </w:r>
      <w:r w:rsidR="00B3390F">
        <w:rPr>
          <w:lang w:val="es-ES"/>
        </w:rPr>
        <w:instrText xml:space="preserve"> \* MERGEFORMAT </w:instrText>
      </w:r>
      <w:r w:rsidR="00B440CB">
        <w:rPr>
          <w:lang w:val="es-ES"/>
        </w:rPr>
        <w:fldChar w:fldCharType="separate"/>
      </w:r>
      <w:r w:rsidR="00B440CB">
        <w:rPr>
          <w:lang w:val="es-ES"/>
        </w:rPr>
        <w:t>[2]</w:t>
      </w:r>
      <w:r w:rsidR="00B440CB">
        <w:rPr>
          <w:lang w:val="es-ES"/>
        </w:rPr>
        <w:fldChar w:fldCharType="end"/>
      </w:r>
      <w:r w:rsidR="00B440CB">
        <w:rPr>
          <w:lang w:val="es-ES"/>
        </w:rPr>
        <w:fldChar w:fldCharType="begin"/>
      </w:r>
      <w:r w:rsidR="00B440CB">
        <w:rPr>
          <w:lang w:val="es-ES"/>
        </w:rPr>
        <w:instrText xml:space="preserve"> REF _Ref383075138 \r \h </w:instrText>
      </w:r>
      <w:r w:rsidR="00B440CB">
        <w:rPr>
          <w:lang w:val="es-ES"/>
        </w:rPr>
      </w:r>
      <w:r w:rsidR="00B3390F">
        <w:rPr>
          <w:lang w:val="es-ES"/>
        </w:rPr>
        <w:instrText xml:space="preserve"> \* MERGEFORMAT </w:instrText>
      </w:r>
      <w:r w:rsidR="00B440CB">
        <w:rPr>
          <w:lang w:val="es-ES"/>
        </w:rPr>
        <w:fldChar w:fldCharType="separate"/>
      </w:r>
      <w:r w:rsidR="00B440CB">
        <w:rPr>
          <w:lang w:val="es-ES"/>
        </w:rPr>
        <w:t>[3]</w:t>
      </w:r>
      <w:r w:rsidR="00B440CB">
        <w:rPr>
          <w:lang w:val="es-ES"/>
        </w:rPr>
        <w:fldChar w:fldCharType="end"/>
      </w:r>
      <w:r w:rsidR="00B440CB">
        <w:rPr>
          <w:lang w:val="es-ES"/>
        </w:rPr>
        <w:t xml:space="preserve"> </w:t>
      </w:r>
      <w:r w:rsidR="00AA1237">
        <w:rPr>
          <w:lang w:val="es-ES"/>
        </w:rPr>
        <w:t>donde se evidencia el estudio, evaluaciones y resultados de personas que también están interesadas en obtener la piel de las imágenes para posteriormente procesarlas.</w:t>
      </w:r>
    </w:p>
    <w:p w:rsidR="00AA1237" w:rsidRDefault="00AA1237" w:rsidP="00B3390F">
      <w:pPr>
        <w:jc w:val="both"/>
        <w:rPr>
          <w:lang w:val="es-ES"/>
        </w:rPr>
      </w:pPr>
      <w:r>
        <w:rPr>
          <w:lang w:val="es-ES"/>
        </w:rPr>
        <w:t>En internet</w:t>
      </w:r>
      <w:r w:rsidR="00B440CB">
        <w:rPr>
          <w:lang w:val="es-ES"/>
        </w:rPr>
        <w:fldChar w:fldCharType="begin"/>
      </w:r>
      <w:r w:rsidR="00B440CB">
        <w:rPr>
          <w:lang w:val="es-ES"/>
        </w:rPr>
        <w:instrText xml:space="preserve"> REF _Ref383074607 \r \h </w:instrText>
      </w:r>
      <w:r w:rsidR="00B440CB">
        <w:rPr>
          <w:lang w:val="es-ES"/>
        </w:rPr>
      </w:r>
      <w:r w:rsidR="00B3390F">
        <w:rPr>
          <w:lang w:val="es-ES"/>
        </w:rPr>
        <w:instrText xml:space="preserve"> \* MERGEFORMAT </w:instrText>
      </w:r>
      <w:r w:rsidR="00B440CB">
        <w:rPr>
          <w:lang w:val="es-ES"/>
        </w:rPr>
        <w:fldChar w:fldCharType="separate"/>
      </w:r>
      <w:r w:rsidR="00B440CB">
        <w:rPr>
          <w:lang w:val="es-ES"/>
        </w:rPr>
        <w:t>[1]</w:t>
      </w:r>
      <w:r w:rsidR="00B440CB">
        <w:rPr>
          <w:lang w:val="es-ES"/>
        </w:rPr>
        <w:fldChar w:fldCharType="end"/>
      </w:r>
      <w:r>
        <w:rPr>
          <w:lang w:val="es-ES"/>
        </w:rPr>
        <w:t xml:space="preserve">, </w:t>
      </w:r>
      <w:r w:rsidR="00B440CB">
        <w:rPr>
          <w:lang w:val="es-ES"/>
        </w:rPr>
        <w:t xml:space="preserve">encontramos un script que convierte la imagen al espacio de color HSV y posteriormente lo pasa a </w:t>
      </w:r>
      <w:proofErr w:type="spellStart"/>
      <w:r w:rsidR="00B440CB">
        <w:rPr>
          <w:lang w:val="es-ES"/>
        </w:rPr>
        <w:t>YCrCb</w:t>
      </w:r>
      <w:proofErr w:type="spellEnd"/>
      <w:r w:rsidR="00B440CB">
        <w:rPr>
          <w:lang w:val="es-ES"/>
        </w:rPr>
        <w:t xml:space="preserve"> para procesar las imágenes y obtener la piel de ellas.</w:t>
      </w:r>
    </w:p>
    <w:p w:rsidR="00315277" w:rsidRDefault="00315277" w:rsidP="00B3390F">
      <w:pPr>
        <w:jc w:val="both"/>
        <w:rPr>
          <w:lang w:val="es-ES"/>
        </w:rPr>
      </w:pPr>
      <w:r>
        <w:rPr>
          <w:lang w:val="es-ES"/>
        </w:rPr>
        <w:t>Basados en la información anteriormente mencionada, creamos los script que permite tomar las imágenes y extraerles la porción de piel que allí se encuentre.</w:t>
      </w:r>
    </w:p>
    <w:p w:rsidR="00B440CB" w:rsidRDefault="00B440CB" w:rsidP="00623B89">
      <w:pPr>
        <w:jc w:val="both"/>
        <w:rPr>
          <w:lang w:val="es-ES"/>
        </w:rPr>
      </w:pPr>
    </w:p>
    <w:p w:rsidR="00B440CB" w:rsidRDefault="00B440CB" w:rsidP="00623B89">
      <w:pPr>
        <w:jc w:val="both"/>
        <w:rPr>
          <w:lang w:val="es-ES"/>
        </w:rPr>
      </w:pPr>
    </w:p>
    <w:p w:rsidR="00B440CB" w:rsidRDefault="00B440CB" w:rsidP="00623B89">
      <w:pPr>
        <w:jc w:val="both"/>
        <w:rPr>
          <w:lang w:val="es-ES"/>
        </w:rPr>
      </w:pPr>
    </w:p>
    <w:p w:rsidR="00B440CB" w:rsidRDefault="00B440CB" w:rsidP="00623B89">
      <w:pPr>
        <w:jc w:val="both"/>
        <w:rPr>
          <w:lang w:val="es-ES"/>
        </w:rPr>
      </w:pPr>
    </w:p>
    <w:p w:rsidR="00B440CB" w:rsidRDefault="00B440CB" w:rsidP="00623B89">
      <w:pPr>
        <w:jc w:val="both"/>
        <w:rPr>
          <w:lang w:val="es-ES"/>
        </w:rPr>
      </w:pPr>
    </w:p>
    <w:p w:rsidR="00FA607E" w:rsidRPr="00A53A72" w:rsidRDefault="00FA607E" w:rsidP="00FA607E">
      <w:pPr>
        <w:pStyle w:val="Ttulo1"/>
        <w:tabs>
          <w:tab w:val="num" w:pos="0"/>
        </w:tabs>
        <w:ind w:hanging="2832"/>
        <w:rPr>
          <w:lang w:val="es-ES"/>
        </w:rPr>
      </w:pPr>
      <w:r>
        <w:rPr>
          <w:lang w:val="es-CO"/>
        </w:rPr>
        <w:t>DISEÑO</w:t>
      </w:r>
    </w:p>
    <w:p w:rsidR="001D35F5" w:rsidRDefault="001D35F5" w:rsidP="001D35F5">
      <w:pPr>
        <w:ind w:left="2832"/>
        <w:jc w:val="both"/>
        <w:rPr>
          <w:lang w:val="es-ES"/>
        </w:rPr>
      </w:pPr>
    </w:p>
    <w:p w:rsidR="00B440CB" w:rsidRDefault="001D35F5" w:rsidP="00B3390F">
      <w:pPr>
        <w:pStyle w:val="Ttulo2"/>
        <w:numPr>
          <w:ilvl w:val="0"/>
          <w:numId w:val="0"/>
        </w:numPr>
        <w:spacing w:before="0"/>
        <w:jc w:val="both"/>
        <w:rPr>
          <w:i w:val="0"/>
          <w:lang w:val="es-CO"/>
        </w:rPr>
      </w:pPr>
      <w:r>
        <w:rPr>
          <w:i w:val="0"/>
          <w:lang w:val="es-CO"/>
        </w:rPr>
        <w:t>Primero que todo seleccionamos los espacios de color con los cuales íbamos a procesar las imágenes</w:t>
      </w:r>
      <w:r w:rsidR="00B440CB">
        <w:rPr>
          <w:i w:val="0"/>
          <w:lang w:val="es-CO"/>
        </w:rPr>
        <w:t xml:space="preserve"> (RGB y HSV)</w:t>
      </w:r>
      <w:r>
        <w:rPr>
          <w:i w:val="0"/>
          <w:lang w:val="es-CO"/>
        </w:rPr>
        <w:t xml:space="preserve">, luego de esto </w:t>
      </w:r>
      <w:r w:rsidR="00B440CB">
        <w:rPr>
          <w:i w:val="0"/>
          <w:lang w:val="es-CO"/>
        </w:rPr>
        <w:t>ubicamos</w:t>
      </w:r>
      <w:r>
        <w:rPr>
          <w:i w:val="0"/>
          <w:lang w:val="es-CO"/>
        </w:rPr>
        <w:t xml:space="preserve"> los rangos que podríamos usar para la se</w:t>
      </w:r>
      <w:r w:rsidR="00B440CB">
        <w:rPr>
          <w:i w:val="0"/>
          <w:lang w:val="es-CO"/>
        </w:rPr>
        <w:t xml:space="preserve">lección de la piel en la imagen, </w:t>
      </w:r>
      <w:r w:rsidR="00A956D2">
        <w:rPr>
          <w:i w:val="0"/>
          <w:lang w:val="es-CO"/>
        </w:rPr>
        <w:t>(el primer filtro obtiene los rangos</w:t>
      </w:r>
      <w:r w:rsidR="00B440CB">
        <w:rPr>
          <w:i w:val="0"/>
          <w:lang w:val="es-CO"/>
        </w:rPr>
        <w:t xml:space="preserve"> del </w:t>
      </w:r>
      <w:r w:rsidR="00A956D2">
        <w:rPr>
          <w:i w:val="0"/>
          <w:lang w:val="es-CO"/>
        </w:rPr>
        <w:t>artículo</w:t>
      </w:r>
      <w:r w:rsidR="00B440CB">
        <w:rPr>
          <w:i w:val="0"/>
          <w:lang w:val="es-CO"/>
        </w:rPr>
        <w:t xml:space="preserve"> </w:t>
      </w:r>
      <w:r w:rsidR="00A956D2">
        <w:rPr>
          <w:i w:val="0"/>
          <w:lang w:val="es-CO"/>
        </w:rPr>
        <w:t xml:space="preserve">de </w:t>
      </w:r>
      <w:proofErr w:type="spellStart"/>
      <w:r w:rsidR="00A956D2" w:rsidRPr="00A956D2">
        <w:rPr>
          <w:lang w:val="es-ES"/>
        </w:rPr>
        <w:t>V</w:t>
      </w:r>
      <w:r w:rsidR="00A956D2" w:rsidRPr="00A956D2">
        <w:rPr>
          <w:noProof/>
          <w:lang w:val="es-ES"/>
        </w:rPr>
        <w:t>ezhnevets</w:t>
      </w:r>
      <w:proofErr w:type="spellEnd"/>
      <w:r w:rsidR="00A956D2" w:rsidRPr="00A956D2">
        <w:rPr>
          <w:noProof/>
          <w:lang w:val="es-ES"/>
        </w:rPr>
        <w:t>, V</w:t>
      </w:r>
      <w:r w:rsidR="00A956D2">
        <w:rPr>
          <w:i w:val="0"/>
          <w:lang w:val="es-CO"/>
        </w:rPr>
        <w:t xml:space="preserve">  </w:t>
      </w:r>
      <w:r w:rsidR="00A956D2">
        <w:rPr>
          <w:i w:val="0"/>
          <w:lang w:val="es-CO"/>
        </w:rPr>
        <w:fldChar w:fldCharType="begin"/>
      </w:r>
      <w:r w:rsidR="00A956D2">
        <w:rPr>
          <w:i w:val="0"/>
          <w:lang w:val="es-CO"/>
        </w:rPr>
        <w:instrText xml:space="preserve"> REF _Ref383075138 \r \h </w:instrText>
      </w:r>
      <w:r w:rsidR="00A956D2">
        <w:rPr>
          <w:i w:val="0"/>
          <w:lang w:val="es-CO"/>
        </w:rPr>
      </w:r>
      <w:r w:rsidR="00B3390F">
        <w:rPr>
          <w:i w:val="0"/>
          <w:lang w:val="es-CO"/>
        </w:rPr>
        <w:instrText xml:space="preserve"> \* MERGEFORMAT </w:instrText>
      </w:r>
      <w:r w:rsidR="00A956D2">
        <w:rPr>
          <w:i w:val="0"/>
          <w:lang w:val="es-CO"/>
        </w:rPr>
        <w:fldChar w:fldCharType="separate"/>
      </w:r>
      <w:r w:rsidR="00A956D2">
        <w:rPr>
          <w:i w:val="0"/>
          <w:lang w:val="es-CO"/>
        </w:rPr>
        <w:t>[3]</w:t>
      </w:r>
      <w:r w:rsidR="00A956D2">
        <w:rPr>
          <w:i w:val="0"/>
          <w:lang w:val="es-CO"/>
        </w:rPr>
        <w:fldChar w:fldCharType="end"/>
      </w:r>
      <w:r w:rsidR="00A956D2">
        <w:rPr>
          <w:i w:val="0"/>
          <w:lang w:val="es-CO"/>
        </w:rPr>
        <w:t>)</w:t>
      </w:r>
    </w:p>
    <w:p w:rsidR="00A956D2" w:rsidRPr="00A956D2" w:rsidRDefault="00A956D2" w:rsidP="00A956D2">
      <w:pPr>
        <w:rPr>
          <w:lang w:val="es-CO"/>
        </w:rPr>
      </w:pPr>
    </w:p>
    <w:p w:rsidR="001D35F5" w:rsidRDefault="001D35F5" w:rsidP="001D35F5">
      <w:pPr>
        <w:numPr>
          <w:ilvl w:val="0"/>
          <w:numId w:val="10"/>
        </w:numPr>
        <w:rPr>
          <w:lang w:val="es-CO"/>
        </w:rPr>
      </w:pPr>
      <w:r>
        <w:rPr>
          <w:lang w:val="es-CO"/>
        </w:rPr>
        <w:t xml:space="preserve">RGB: </w:t>
      </w:r>
    </w:p>
    <w:p w:rsidR="001D35F5" w:rsidRPr="00FA607E" w:rsidRDefault="001D35F5" w:rsidP="001D35F5">
      <w:pPr>
        <w:ind w:left="360"/>
        <w:rPr>
          <w:lang w:val="es-CO"/>
        </w:rPr>
      </w:pPr>
    </w:p>
    <w:p w:rsidR="001D35F5" w:rsidRPr="00FA607E" w:rsidRDefault="001D35F5" w:rsidP="00B3390F">
      <w:pPr>
        <w:suppressAutoHyphens w:val="0"/>
        <w:autoSpaceDN w:val="0"/>
        <w:adjustRightInd w:val="0"/>
        <w:jc w:val="both"/>
        <w:rPr>
          <w:rFonts w:ascii="Courier New" w:hAnsi="Courier New" w:cs="Courier New"/>
          <w:lang w:eastAsia="es-ES"/>
        </w:rPr>
      </w:pPr>
      <w:r w:rsidRPr="00FA607E">
        <w:rPr>
          <w:rFonts w:ascii="Courier New" w:hAnsi="Courier New" w:cs="Courier New"/>
          <w:iCs/>
          <w:lang w:eastAsia="es-ES"/>
        </w:rPr>
        <w:t xml:space="preserve">R </w:t>
      </w:r>
      <w:r w:rsidRPr="00FA607E">
        <w:rPr>
          <w:rFonts w:ascii="Courier New" w:hAnsi="Courier New" w:cs="Courier New"/>
          <w:lang w:eastAsia="es-ES"/>
        </w:rPr>
        <w:t xml:space="preserve">&gt; 95 and </w:t>
      </w:r>
      <w:r w:rsidRPr="00FA607E">
        <w:rPr>
          <w:rFonts w:ascii="Courier New" w:hAnsi="Courier New" w:cs="Courier New"/>
          <w:iCs/>
          <w:lang w:eastAsia="es-ES"/>
        </w:rPr>
        <w:t xml:space="preserve">G </w:t>
      </w:r>
      <w:r w:rsidRPr="00FA607E">
        <w:rPr>
          <w:rFonts w:ascii="Courier New" w:hAnsi="Courier New" w:cs="Courier New"/>
          <w:lang w:eastAsia="es-ES"/>
        </w:rPr>
        <w:t xml:space="preserve">&gt; 40 and </w:t>
      </w:r>
      <w:r w:rsidRPr="00FA607E">
        <w:rPr>
          <w:rFonts w:ascii="Courier New" w:hAnsi="Courier New" w:cs="Courier New"/>
          <w:iCs/>
          <w:lang w:eastAsia="es-ES"/>
        </w:rPr>
        <w:t xml:space="preserve">B </w:t>
      </w:r>
      <w:r w:rsidRPr="00FA607E">
        <w:rPr>
          <w:rFonts w:ascii="Courier New" w:hAnsi="Courier New" w:cs="Courier New"/>
          <w:lang w:eastAsia="es-ES"/>
        </w:rPr>
        <w:t>&gt; 20 and</w:t>
      </w:r>
    </w:p>
    <w:p w:rsidR="001D35F5" w:rsidRPr="00FA607E" w:rsidRDefault="001D35F5" w:rsidP="00B3390F">
      <w:pPr>
        <w:suppressAutoHyphens w:val="0"/>
        <w:autoSpaceDN w:val="0"/>
        <w:adjustRightInd w:val="0"/>
        <w:jc w:val="both"/>
        <w:rPr>
          <w:rFonts w:ascii="Courier New" w:hAnsi="Courier New" w:cs="Courier New"/>
        </w:rPr>
      </w:pPr>
      <w:proofErr w:type="gramStart"/>
      <w:r w:rsidRPr="00FA607E">
        <w:rPr>
          <w:rFonts w:ascii="Courier New" w:hAnsi="Courier New" w:cs="Courier New"/>
          <w:iCs/>
          <w:lang w:eastAsia="es-ES"/>
        </w:rPr>
        <w:t>max</w:t>
      </w:r>
      <w:r w:rsidRPr="00FA607E">
        <w:rPr>
          <w:rFonts w:ascii="Courier New" w:hAnsi="Courier New" w:cs="Courier New"/>
          <w:lang w:eastAsia="es-ES"/>
        </w:rPr>
        <w:t>{</w:t>
      </w:r>
      <w:proofErr w:type="gramEnd"/>
      <w:r w:rsidRPr="00FA607E">
        <w:rPr>
          <w:rFonts w:ascii="Courier New" w:hAnsi="Courier New" w:cs="Courier New"/>
          <w:iCs/>
          <w:lang w:eastAsia="es-ES"/>
        </w:rPr>
        <w:t>R</w:t>
      </w:r>
      <w:r w:rsidRPr="00FA607E">
        <w:rPr>
          <w:rFonts w:ascii="Courier New" w:hAnsi="Courier New" w:cs="Courier New"/>
          <w:lang w:eastAsia="es-ES"/>
        </w:rPr>
        <w:t>,</w:t>
      </w:r>
      <w:r w:rsidRPr="00FA607E">
        <w:rPr>
          <w:rFonts w:ascii="Courier New" w:hAnsi="Courier New" w:cs="Courier New"/>
          <w:iCs/>
          <w:lang w:eastAsia="es-ES"/>
        </w:rPr>
        <w:t>G</w:t>
      </w:r>
      <w:r w:rsidRPr="00FA607E">
        <w:rPr>
          <w:rFonts w:ascii="Courier New" w:hAnsi="Courier New" w:cs="Courier New"/>
          <w:lang w:eastAsia="es-ES"/>
        </w:rPr>
        <w:t>,</w:t>
      </w:r>
      <w:r w:rsidRPr="00FA607E">
        <w:rPr>
          <w:rFonts w:ascii="Courier New" w:hAnsi="Courier New" w:cs="Courier New"/>
          <w:iCs/>
          <w:lang w:eastAsia="es-ES"/>
        </w:rPr>
        <w:t>B</w:t>
      </w:r>
      <w:r w:rsidRPr="00FA607E">
        <w:rPr>
          <w:rFonts w:ascii="Courier New" w:hAnsi="Courier New" w:cs="Courier New"/>
          <w:lang w:eastAsia="es-ES"/>
        </w:rPr>
        <w:t>}−</w:t>
      </w:r>
      <w:r w:rsidRPr="00FA607E">
        <w:rPr>
          <w:rFonts w:ascii="Courier New" w:hAnsi="Courier New" w:cs="Courier New"/>
          <w:iCs/>
          <w:lang w:eastAsia="es-ES"/>
        </w:rPr>
        <w:t>min</w:t>
      </w:r>
      <w:r w:rsidRPr="00FA607E">
        <w:rPr>
          <w:rFonts w:ascii="Courier New" w:hAnsi="Courier New" w:cs="Courier New"/>
          <w:lang w:eastAsia="es-ES"/>
        </w:rPr>
        <w:t>{</w:t>
      </w:r>
      <w:r w:rsidRPr="00FA607E">
        <w:rPr>
          <w:rFonts w:ascii="Courier New" w:hAnsi="Courier New" w:cs="Courier New"/>
          <w:iCs/>
          <w:lang w:eastAsia="es-ES"/>
        </w:rPr>
        <w:t>R</w:t>
      </w:r>
      <w:r w:rsidRPr="00FA607E">
        <w:rPr>
          <w:rFonts w:ascii="Courier New" w:hAnsi="Courier New" w:cs="Courier New"/>
          <w:lang w:eastAsia="es-ES"/>
        </w:rPr>
        <w:t>,</w:t>
      </w:r>
      <w:r w:rsidRPr="00FA607E">
        <w:rPr>
          <w:rFonts w:ascii="Courier New" w:hAnsi="Courier New" w:cs="Courier New"/>
          <w:iCs/>
          <w:lang w:eastAsia="es-ES"/>
        </w:rPr>
        <w:t>G</w:t>
      </w:r>
      <w:r w:rsidRPr="00FA607E">
        <w:rPr>
          <w:rFonts w:ascii="Courier New" w:hAnsi="Courier New" w:cs="Courier New"/>
          <w:lang w:eastAsia="es-ES"/>
        </w:rPr>
        <w:t>,</w:t>
      </w:r>
      <w:r w:rsidRPr="00FA607E">
        <w:rPr>
          <w:rFonts w:ascii="Courier New" w:hAnsi="Courier New" w:cs="Courier New"/>
          <w:iCs/>
          <w:lang w:eastAsia="es-ES"/>
        </w:rPr>
        <w:t>B</w:t>
      </w:r>
      <w:r w:rsidRPr="00FA607E">
        <w:rPr>
          <w:rFonts w:ascii="Courier New" w:hAnsi="Courier New" w:cs="Courier New"/>
          <w:lang w:eastAsia="es-ES"/>
        </w:rPr>
        <w:t xml:space="preserve">} &gt; </w:t>
      </w:r>
      <w:r w:rsidR="00FA607E" w:rsidRPr="00FA607E">
        <w:rPr>
          <w:rFonts w:ascii="Courier New" w:hAnsi="Courier New" w:cs="Courier New"/>
          <w:lang w:eastAsia="es-ES"/>
        </w:rPr>
        <w:t>20</w:t>
      </w:r>
      <w:r w:rsidRPr="00FA607E">
        <w:rPr>
          <w:rFonts w:ascii="Courier New" w:hAnsi="Courier New" w:cs="Courier New"/>
          <w:lang w:eastAsia="es-ES"/>
        </w:rPr>
        <w:t xml:space="preserve"> and |</w:t>
      </w:r>
      <w:r w:rsidRPr="00FA607E">
        <w:rPr>
          <w:rFonts w:ascii="Courier New" w:hAnsi="Courier New" w:cs="Courier New"/>
          <w:iCs/>
          <w:lang w:eastAsia="es-ES"/>
        </w:rPr>
        <w:t>R</w:t>
      </w:r>
      <w:r w:rsidRPr="00FA607E">
        <w:rPr>
          <w:rFonts w:ascii="Courier New" w:hAnsi="Courier New" w:cs="Courier New"/>
          <w:lang w:eastAsia="es-ES"/>
        </w:rPr>
        <w:t>−</w:t>
      </w:r>
      <w:r w:rsidRPr="00FA607E">
        <w:rPr>
          <w:rFonts w:ascii="Courier New" w:hAnsi="Courier New" w:cs="Courier New"/>
          <w:iCs/>
          <w:lang w:eastAsia="es-ES"/>
        </w:rPr>
        <w:t>G</w:t>
      </w:r>
      <w:r w:rsidRPr="00FA607E">
        <w:rPr>
          <w:rFonts w:ascii="Courier New" w:hAnsi="Courier New" w:cs="Courier New"/>
          <w:lang w:eastAsia="es-ES"/>
        </w:rPr>
        <w:t xml:space="preserve">| &gt; </w:t>
      </w:r>
      <w:r w:rsidR="00FA607E" w:rsidRPr="00FA607E">
        <w:rPr>
          <w:rFonts w:ascii="Courier New" w:hAnsi="Courier New" w:cs="Courier New"/>
          <w:lang w:eastAsia="es-ES"/>
        </w:rPr>
        <w:t>20</w:t>
      </w:r>
      <w:r w:rsidRPr="00FA607E">
        <w:rPr>
          <w:rFonts w:ascii="Courier New" w:hAnsi="Courier New" w:cs="Courier New"/>
          <w:lang w:eastAsia="es-ES"/>
        </w:rPr>
        <w:t xml:space="preserve"> and </w:t>
      </w:r>
      <w:r w:rsidRPr="00FA607E">
        <w:rPr>
          <w:rFonts w:ascii="Courier New" w:hAnsi="Courier New" w:cs="Courier New"/>
          <w:iCs/>
          <w:lang w:eastAsia="es-ES"/>
        </w:rPr>
        <w:t xml:space="preserve">R </w:t>
      </w:r>
      <w:r w:rsidRPr="00FA607E">
        <w:rPr>
          <w:rFonts w:ascii="Courier New" w:hAnsi="Courier New" w:cs="Courier New"/>
          <w:lang w:eastAsia="es-ES"/>
        </w:rPr>
        <w:t xml:space="preserve">&gt; </w:t>
      </w:r>
      <w:r w:rsidRPr="00FA607E">
        <w:rPr>
          <w:rFonts w:ascii="Courier New" w:hAnsi="Courier New" w:cs="Courier New"/>
          <w:iCs/>
          <w:lang w:eastAsia="es-ES"/>
        </w:rPr>
        <w:t xml:space="preserve">G </w:t>
      </w:r>
      <w:r w:rsidRPr="00FA607E">
        <w:rPr>
          <w:rFonts w:ascii="Courier New" w:hAnsi="Courier New" w:cs="Courier New"/>
          <w:lang w:eastAsia="es-ES"/>
        </w:rPr>
        <w:t xml:space="preserve">and </w:t>
      </w:r>
      <w:r w:rsidRPr="00FA607E">
        <w:rPr>
          <w:rFonts w:ascii="Courier New" w:hAnsi="Courier New" w:cs="Courier New"/>
          <w:iCs/>
          <w:lang w:eastAsia="es-ES"/>
        </w:rPr>
        <w:t xml:space="preserve">R </w:t>
      </w:r>
      <w:r w:rsidRPr="00FA607E">
        <w:rPr>
          <w:rFonts w:ascii="Courier New" w:hAnsi="Courier New" w:cs="Courier New"/>
          <w:lang w:eastAsia="es-ES"/>
        </w:rPr>
        <w:t xml:space="preserve">&gt; </w:t>
      </w:r>
      <w:r w:rsidRPr="00FA607E">
        <w:rPr>
          <w:rFonts w:ascii="Courier New" w:hAnsi="Courier New" w:cs="Courier New"/>
          <w:iCs/>
          <w:lang w:eastAsia="es-ES"/>
        </w:rPr>
        <w:t>B</w:t>
      </w:r>
    </w:p>
    <w:p w:rsidR="00FC7FBB" w:rsidRDefault="00FC7FBB" w:rsidP="00B3390F">
      <w:pPr>
        <w:jc w:val="both"/>
        <w:rPr>
          <w:rFonts w:ascii="Arial" w:hAnsi="Arial" w:cs="Arial"/>
        </w:rPr>
      </w:pPr>
    </w:p>
    <w:p w:rsidR="00A956D2" w:rsidRPr="00A956D2" w:rsidRDefault="00A956D2" w:rsidP="00B3390F">
      <w:pPr>
        <w:jc w:val="both"/>
        <w:rPr>
          <w:lang w:val="es-ES"/>
        </w:rPr>
      </w:pPr>
      <w:r w:rsidRPr="00A956D2">
        <w:rPr>
          <w:lang w:val="es-ES"/>
        </w:rPr>
        <w:t>Posteriormente filtramos nuevamente la i</w:t>
      </w:r>
      <w:r w:rsidR="008A51B5">
        <w:rPr>
          <w:lang w:val="es-ES"/>
        </w:rPr>
        <w:t>magen para eliminar los segmentos en los cuales no se detectó piel</w:t>
      </w:r>
      <w:r>
        <w:rPr>
          <w:lang w:val="es-ES"/>
        </w:rPr>
        <w:t>. (Los rangos para este nuevo filtro los basamos en el script encontrado en internet [1] y seleccionamos los valores después de hacer varios experimentos</w:t>
      </w:r>
      <w:r w:rsidR="008A51B5">
        <w:rPr>
          <w:lang w:val="es-ES"/>
        </w:rPr>
        <w:t xml:space="preserve"> aleatorios con los rangos</w:t>
      </w:r>
      <w:r>
        <w:rPr>
          <w:lang w:val="es-ES"/>
        </w:rPr>
        <w:t>)</w:t>
      </w:r>
    </w:p>
    <w:p w:rsidR="00A956D2" w:rsidRPr="00A956D2" w:rsidRDefault="00A956D2" w:rsidP="00B3390F">
      <w:pPr>
        <w:jc w:val="both"/>
        <w:rPr>
          <w:lang w:val="es-ES"/>
        </w:rPr>
      </w:pPr>
    </w:p>
    <w:p w:rsidR="00FA607E" w:rsidRDefault="005546F2" w:rsidP="00B3390F">
      <w:pPr>
        <w:numPr>
          <w:ilvl w:val="0"/>
          <w:numId w:val="10"/>
        </w:numPr>
        <w:jc w:val="both"/>
        <w:rPr>
          <w:rFonts w:ascii="Arial" w:hAnsi="Arial" w:cs="Arial"/>
        </w:rPr>
      </w:pPr>
      <w:r>
        <w:rPr>
          <w:rFonts w:ascii="Arial" w:hAnsi="Arial" w:cs="Arial"/>
        </w:rPr>
        <w:t>HSV</w:t>
      </w:r>
    </w:p>
    <w:p w:rsidR="00FA607E" w:rsidRDefault="00FA607E" w:rsidP="00B3390F">
      <w:pPr>
        <w:ind w:left="720"/>
        <w:jc w:val="both"/>
        <w:rPr>
          <w:rFonts w:ascii="Arial" w:hAnsi="Arial" w:cs="Arial"/>
        </w:rPr>
      </w:pPr>
    </w:p>
    <w:p w:rsidR="00623B89" w:rsidRDefault="00623B89" w:rsidP="00B3390F">
      <w:pPr>
        <w:suppressAutoHyphens w:val="0"/>
        <w:autoSpaceDN w:val="0"/>
        <w:adjustRightInd w:val="0"/>
        <w:jc w:val="both"/>
        <w:rPr>
          <w:rFonts w:ascii="Courier New" w:hAnsi="Courier New" w:cs="Courier New"/>
          <w:sz w:val="24"/>
          <w:szCs w:val="24"/>
          <w:lang w:val="es-ES" w:eastAsia="es-ES"/>
        </w:rPr>
      </w:pPr>
      <w:proofErr w:type="spellStart"/>
      <w:proofErr w:type="gramStart"/>
      <w:r>
        <w:rPr>
          <w:rFonts w:ascii="Courier New" w:hAnsi="Courier New" w:cs="Courier New"/>
          <w:color w:val="000000"/>
          <w:lang w:val="es-ES" w:eastAsia="es-ES"/>
        </w:rPr>
        <w:t>hue</w:t>
      </w:r>
      <w:proofErr w:type="spellEnd"/>
      <w:r>
        <w:rPr>
          <w:rFonts w:ascii="Courier New" w:hAnsi="Courier New" w:cs="Courier New"/>
          <w:color w:val="000000"/>
          <w:lang w:val="es-ES" w:eastAsia="es-ES"/>
        </w:rPr>
        <w:t>(</w:t>
      </w:r>
      <w:proofErr w:type="spellStart"/>
      <w:proofErr w:type="gramEnd"/>
      <w:r>
        <w:rPr>
          <w:rFonts w:ascii="Courier New" w:hAnsi="Courier New" w:cs="Courier New"/>
          <w:color w:val="000000"/>
          <w:lang w:val="es-ES" w:eastAsia="es-ES"/>
        </w:rPr>
        <w:t>i,j</w:t>
      </w:r>
      <w:proofErr w:type="spellEnd"/>
      <w:r>
        <w:rPr>
          <w:rFonts w:ascii="Courier New" w:hAnsi="Courier New" w:cs="Courier New"/>
          <w:color w:val="000000"/>
          <w:lang w:val="es-ES" w:eastAsia="es-ES"/>
        </w:rPr>
        <w:t>) &gt; 0.1 &amp;&amp; s(</w:t>
      </w:r>
      <w:proofErr w:type="spellStart"/>
      <w:r>
        <w:rPr>
          <w:rFonts w:ascii="Courier New" w:hAnsi="Courier New" w:cs="Courier New"/>
          <w:color w:val="000000"/>
          <w:lang w:val="es-ES" w:eastAsia="es-ES"/>
        </w:rPr>
        <w:t>i,j</w:t>
      </w:r>
      <w:proofErr w:type="spellEnd"/>
      <w:r>
        <w:rPr>
          <w:rFonts w:ascii="Courier New" w:hAnsi="Courier New" w:cs="Courier New"/>
          <w:color w:val="000000"/>
          <w:lang w:val="es-ES" w:eastAsia="es-ES"/>
        </w:rPr>
        <w:t xml:space="preserve">) &gt; 0.3 </w:t>
      </w:r>
    </w:p>
    <w:p w:rsidR="00FA607E" w:rsidRPr="00A956D2" w:rsidRDefault="00FA607E" w:rsidP="00B3390F">
      <w:pPr>
        <w:jc w:val="both"/>
        <w:rPr>
          <w:rFonts w:ascii="Arial" w:hAnsi="Arial" w:cs="Arial"/>
          <w:lang w:val="es-ES"/>
        </w:rPr>
      </w:pPr>
    </w:p>
    <w:p w:rsidR="00FA607E" w:rsidRDefault="00A956D2" w:rsidP="00B3390F">
      <w:pPr>
        <w:jc w:val="both"/>
        <w:rPr>
          <w:lang w:val="es-ES"/>
        </w:rPr>
      </w:pPr>
      <w:r>
        <w:rPr>
          <w:lang w:val="es-ES"/>
        </w:rPr>
        <w:t>Cuando ya se tiene la imagen, se guarda en la carpeta ‘</w:t>
      </w:r>
      <w:proofErr w:type="spellStart"/>
      <w:r>
        <w:rPr>
          <w:lang w:val="es-ES"/>
        </w:rPr>
        <w:t>Salida_Proceso</w:t>
      </w:r>
      <w:proofErr w:type="spellEnd"/>
      <w:r>
        <w:rPr>
          <w:lang w:val="es-ES"/>
        </w:rPr>
        <w:t>’</w:t>
      </w:r>
      <w:r w:rsidR="008A51B5">
        <w:rPr>
          <w:lang w:val="es-ES"/>
        </w:rPr>
        <w:t>,</w:t>
      </w:r>
      <w:r>
        <w:rPr>
          <w:lang w:val="es-ES"/>
        </w:rPr>
        <w:t xml:space="preserve"> para compararla posteriormente </w:t>
      </w:r>
      <w:r w:rsidR="008A51B5">
        <w:rPr>
          <w:lang w:val="es-ES"/>
        </w:rPr>
        <w:t>se ejecuta</w:t>
      </w:r>
      <w:r w:rsidR="00315277">
        <w:rPr>
          <w:lang w:val="es-ES"/>
        </w:rPr>
        <w:t xml:space="preserve"> el script ‘</w:t>
      </w:r>
      <w:proofErr w:type="spellStart"/>
      <w:r w:rsidR="00315277">
        <w:rPr>
          <w:lang w:val="es-ES"/>
        </w:rPr>
        <w:t>errorSkinDetection</w:t>
      </w:r>
      <w:proofErr w:type="spellEnd"/>
      <w:r w:rsidR="00315277">
        <w:rPr>
          <w:lang w:val="es-ES"/>
        </w:rPr>
        <w:t>’ que nos muestra el error promedio que se tiene en la extracción de la piel de las imágenes.</w:t>
      </w:r>
    </w:p>
    <w:p w:rsidR="00762B0D" w:rsidRDefault="00762B0D" w:rsidP="00FA607E">
      <w:pPr>
        <w:rPr>
          <w:lang w:val="es-ES"/>
        </w:rPr>
      </w:pPr>
    </w:p>
    <w:p w:rsidR="00762B0D" w:rsidRDefault="00762B0D" w:rsidP="00FA607E">
      <w:pPr>
        <w:rPr>
          <w:lang w:val="es-ES"/>
        </w:rPr>
      </w:pPr>
    </w:p>
    <w:p w:rsidR="00762B0D" w:rsidRDefault="00762B0D"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Default="009B7CA9" w:rsidP="00FA607E">
      <w:pPr>
        <w:rPr>
          <w:lang w:val="es-ES"/>
        </w:rPr>
      </w:pPr>
    </w:p>
    <w:p w:rsidR="009B7CA9" w:rsidRPr="00A956D2" w:rsidRDefault="009B7CA9" w:rsidP="00FA607E">
      <w:pPr>
        <w:rPr>
          <w:lang w:val="es-ES"/>
        </w:rPr>
      </w:pPr>
    </w:p>
    <w:p w:rsidR="008441D8" w:rsidRDefault="00426C35" w:rsidP="00FB24E5">
      <w:pPr>
        <w:pStyle w:val="Ttulo1"/>
        <w:tabs>
          <w:tab w:val="num" w:pos="0"/>
        </w:tabs>
        <w:ind w:hanging="992"/>
        <w:jc w:val="left"/>
        <w:rPr>
          <w:lang w:val="es-ES"/>
        </w:rPr>
      </w:pPr>
      <w:r>
        <w:rPr>
          <w:lang w:val="es-ES"/>
        </w:rPr>
        <w:lastRenderedPageBreak/>
        <w:tab/>
      </w:r>
      <w:r w:rsidR="00FA607E" w:rsidRPr="008441D8">
        <w:rPr>
          <w:lang w:val="es-ES"/>
        </w:rPr>
        <w:t>EXPERIMENTOS Y RESULTADOS</w:t>
      </w:r>
    </w:p>
    <w:p w:rsidR="009B7CA9" w:rsidRPr="009B7CA9" w:rsidRDefault="009B7CA9" w:rsidP="009B7CA9">
      <w:pPr>
        <w:rPr>
          <w:lang w:val="es-ES"/>
        </w:rPr>
      </w:pPr>
    </w:p>
    <w:p w:rsidR="00426C35" w:rsidRDefault="00042700" w:rsidP="00426C35">
      <w:pPr>
        <w:jc w:val="center"/>
        <w:rPr>
          <w:lang w:val="es-ES"/>
        </w:rPr>
      </w:pPr>
      <w:r>
        <w:rPr>
          <w:noProof/>
          <w:lang w:val="es-ES" w:eastAsia="es-ES"/>
        </w:rPr>
        <w:drawing>
          <wp:inline distT="0" distB="0" distL="0" distR="0">
            <wp:extent cx="2639695" cy="2162810"/>
            <wp:effectExtent l="0" t="0" r="8255" b="8890"/>
            <wp:docPr id="21" name="Imagen 21" descr="C:\Users\EstebanC\Desktop\skinDetectionMatlab\Originales\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stebanC\Desktop\skinDetectionMatlab\Originales\02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695" cy="2162810"/>
                    </a:xfrm>
                    <a:prstGeom prst="rect">
                      <a:avLst/>
                    </a:prstGeom>
                    <a:noFill/>
                    <a:ln>
                      <a:noFill/>
                    </a:ln>
                  </pic:spPr>
                </pic:pic>
              </a:graphicData>
            </a:graphic>
          </wp:inline>
        </w:drawing>
      </w:r>
    </w:p>
    <w:p w:rsidR="00426C35" w:rsidRPr="00C66601" w:rsidRDefault="00426C35" w:rsidP="00426C35">
      <w:pPr>
        <w:rPr>
          <w:rFonts w:ascii="Ebrima" w:hAnsi="Ebrima"/>
          <w:i/>
          <w:sz w:val="16"/>
          <w:szCs w:val="16"/>
          <w:lang w:val="es-ES"/>
        </w:rPr>
      </w:pPr>
      <w:r w:rsidRPr="00C66601">
        <w:rPr>
          <w:rFonts w:ascii="Ebrima" w:hAnsi="Ebrima"/>
          <w:i/>
          <w:sz w:val="16"/>
          <w:szCs w:val="16"/>
          <w:lang w:val="es-ES"/>
        </w:rPr>
        <w:t xml:space="preserve">Imagen 1, </w:t>
      </w:r>
      <w:r>
        <w:rPr>
          <w:rFonts w:ascii="Ebrima" w:hAnsi="Ebrima"/>
          <w:i/>
          <w:sz w:val="16"/>
          <w:szCs w:val="16"/>
          <w:lang w:val="es-ES"/>
        </w:rPr>
        <w:t>Imagen original</w:t>
      </w:r>
    </w:p>
    <w:p w:rsidR="00426C35" w:rsidRPr="00426C35" w:rsidRDefault="00426C35" w:rsidP="00426C35">
      <w:pPr>
        <w:rPr>
          <w:lang w:val="es-ES"/>
        </w:rPr>
      </w:pPr>
    </w:p>
    <w:p w:rsidR="00B93A74" w:rsidRDefault="00B93A74" w:rsidP="00B3390F">
      <w:pPr>
        <w:jc w:val="both"/>
        <w:rPr>
          <w:lang w:val="es-ES"/>
        </w:rPr>
      </w:pPr>
      <w:r>
        <w:rPr>
          <w:lang w:val="es-ES"/>
        </w:rPr>
        <w:t>El primer algoritmo que probamos fue el que se encontró en internet (para los ejemplos u</w:t>
      </w:r>
      <w:r w:rsidR="00264B7C">
        <w:rPr>
          <w:lang w:val="es-ES"/>
        </w:rPr>
        <w:t>tilizaremos la imagen 0217.jpg).</w:t>
      </w:r>
    </w:p>
    <w:p w:rsidR="00264B7C" w:rsidRDefault="00264B7C" w:rsidP="00B3390F">
      <w:pPr>
        <w:jc w:val="both"/>
        <w:rPr>
          <w:lang w:val="es-ES"/>
        </w:rPr>
      </w:pPr>
    </w:p>
    <w:p w:rsidR="00B93A74" w:rsidRDefault="00B93A74" w:rsidP="00B3390F">
      <w:pPr>
        <w:jc w:val="both"/>
        <w:rPr>
          <w:lang w:val="es-ES"/>
        </w:rPr>
      </w:pPr>
      <w:r>
        <w:rPr>
          <w:lang w:val="es-ES"/>
        </w:rPr>
        <w:t>Este algoritmo nos permitía detectar buena cantidad de la piel pero el problema que presento fue que nos elimin</w:t>
      </w:r>
      <w:r w:rsidR="00264B7C">
        <w:rPr>
          <w:lang w:val="es-ES"/>
        </w:rPr>
        <w:t>aba más de lo que se necesitaba, como se puede observar en la imagen 2.</w:t>
      </w:r>
    </w:p>
    <w:p w:rsidR="00264B7C" w:rsidRDefault="00264B7C" w:rsidP="00315277">
      <w:pPr>
        <w:rPr>
          <w:lang w:val="es-ES"/>
        </w:rPr>
      </w:pPr>
    </w:p>
    <w:p w:rsidR="00B93A74" w:rsidRDefault="00042700" w:rsidP="00426C35">
      <w:pPr>
        <w:jc w:val="center"/>
        <w:rPr>
          <w:noProof/>
          <w:lang w:val="es-ES" w:eastAsia="es-ES"/>
        </w:rPr>
      </w:pPr>
      <w:r>
        <w:rPr>
          <w:noProof/>
          <w:lang w:val="es-ES" w:eastAsia="es-ES"/>
        </w:rPr>
        <w:drawing>
          <wp:inline distT="0" distB="0" distL="0" distR="0">
            <wp:extent cx="2671445" cy="2162810"/>
            <wp:effectExtent l="0" t="0" r="0" b="889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l="31207" t="13600" r="30315" b="37344"/>
                    <a:stretch>
                      <a:fillRect/>
                    </a:stretch>
                  </pic:blipFill>
                  <pic:spPr bwMode="auto">
                    <a:xfrm>
                      <a:off x="0" y="0"/>
                      <a:ext cx="2671445" cy="2162810"/>
                    </a:xfrm>
                    <a:prstGeom prst="rect">
                      <a:avLst/>
                    </a:prstGeom>
                    <a:noFill/>
                    <a:ln>
                      <a:noFill/>
                    </a:ln>
                  </pic:spPr>
                </pic:pic>
              </a:graphicData>
            </a:graphic>
          </wp:inline>
        </w:drawing>
      </w:r>
    </w:p>
    <w:p w:rsidR="00B93A74" w:rsidRPr="00C66601" w:rsidRDefault="00426C35" w:rsidP="00315277">
      <w:pPr>
        <w:rPr>
          <w:rFonts w:ascii="Ebrima" w:hAnsi="Ebrima"/>
          <w:i/>
          <w:sz w:val="16"/>
          <w:szCs w:val="16"/>
          <w:lang w:val="es-ES"/>
        </w:rPr>
      </w:pPr>
      <w:r>
        <w:rPr>
          <w:rFonts w:ascii="Ebrima" w:hAnsi="Ebrima"/>
          <w:i/>
          <w:sz w:val="16"/>
          <w:szCs w:val="16"/>
          <w:lang w:val="es-ES"/>
        </w:rPr>
        <w:t>Imagen 2, Imagen procesada c</w:t>
      </w:r>
      <w:r w:rsidR="00B93A74" w:rsidRPr="00C66601">
        <w:rPr>
          <w:rFonts w:ascii="Ebrima" w:hAnsi="Ebrima"/>
          <w:i/>
          <w:sz w:val="16"/>
          <w:szCs w:val="16"/>
          <w:lang w:val="es-ES"/>
        </w:rPr>
        <w:t xml:space="preserve">on </w:t>
      </w:r>
      <w:r>
        <w:rPr>
          <w:rFonts w:ascii="Ebrima" w:hAnsi="Ebrima"/>
          <w:i/>
          <w:sz w:val="16"/>
          <w:szCs w:val="16"/>
          <w:lang w:val="es-ES"/>
        </w:rPr>
        <w:t xml:space="preserve">el </w:t>
      </w:r>
      <w:r w:rsidR="00B93A74" w:rsidRPr="00C66601">
        <w:rPr>
          <w:rFonts w:ascii="Ebrima" w:hAnsi="Ebrima"/>
          <w:i/>
          <w:sz w:val="16"/>
          <w:szCs w:val="16"/>
          <w:lang w:val="es-ES"/>
        </w:rPr>
        <w:t>algoritmo HSV</w:t>
      </w:r>
    </w:p>
    <w:p w:rsidR="00B93A74" w:rsidRDefault="00B93A74" w:rsidP="00315277">
      <w:pPr>
        <w:rPr>
          <w:lang w:val="es-ES"/>
        </w:rPr>
      </w:pPr>
    </w:p>
    <w:p w:rsidR="00B93A74" w:rsidRDefault="00B93A74" w:rsidP="00B3390F">
      <w:pPr>
        <w:jc w:val="both"/>
        <w:rPr>
          <w:lang w:val="es-ES"/>
        </w:rPr>
      </w:pPr>
      <w:r>
        <w:rPr>
          <w:lang w:val="es-ES"/>
        </w:rPr>
        <w:t xml:space="preserve">Al ver que esto nos eliminaba gran parte de la piel, procedimos a leer los documentos </w:t>
      </w:r>
      <w:r w:rsidR="00264B7C">
        <w:rPr>
          <w:lang w:val="es-ES"/>
        </w:rPr>
        <w:t xml:space="preserve">que el profesor nos envió y </w:t>
      </w:r>
      <w:r>
        <w:rPr>
          <w:lang w:val="es-ES"/>
        </w:rPr>
        <w:t xml:space="preserve">en </w:t>
      </w:r>
      <w:r w:rsidR="00264B7C">
        <w:rPr>
          <w:lang w:val="es-ES"/>
        </w:rPr>
        <w:t xml:space="preserve">documento </w:t>
      </w:r>
      <w:r w:rsidR="00264B7C" w:rsidRPr="00264B7C">
        <w:rPr>
          <w:noProof/>
          <w:lang w:val="es-ES"/>
        </w:rPr>
        <w:t>Pixel-Based Skin Color Detection Techniques</w:t>
      </w:r>
      <w:r w:rsidR="00264B7C">
        <w:rPr>
          <w:lang w:val="es-ES"/>
        </w:rPr>
        <w:t xml:space="preserve"> </w:t>
      </w:r>
      <w:r w:rsidR="008E14FC">
        <w:rPr>
          <w:lang w:val="es-ES"/>
        </w:rPr>
        <w:t xml:space="preserve">[3] encontramos </w:t>
      </w:r>
      <w:r w:rsidR="00264B7C">
        <w:rPr>
          <w:lang w:val="es-ES"/>
        </w:rPr>
        <w:t xml:space="preserve">la definición de un rango que </w:t>
      </w:r>
      <w:r w:rsidR="008E14FC">
        <w:rPr>
          <w:lang w:val="es-ES"/>
        </w:rPr>
        <w:t>uti</w:t>
      </w:r>
      <w:r w:rsidR="00264B7C">
        <w:rPr>
          <w:lang w:val="es-ES"/>
        </w:rPr>
        <w:t>lizamos para evaluar las imágenes, que en nuestro caso están en el espacio de color RGB.</w:t>
      </w:r>
    </w:p>
    <w:p w:rsidR="00264B7C" w:rsidRDefault="00264B7C" w:rsidP="00315277">
      <w:pPr>
        <w:rPr>
          <w:lang w:val="es-ES"/>
        </w:rPr>
      </w:pPr>
    </w:p>
    <w:p w:rsidR="00264B7C" w:rsidRDefault="00264B7C" w:rsidP="00315277">
      <w:pPr>
        <w:rPr>
          <w:lang w:val="es-ES"/>
        </w:rPr>
      </w:pPr>
    </w:p>
    <w:p w:rsidR="005546F2" w:rsidRPr="008E14FC" w:rsidRDefault="00264B7C" w:rsidP="00264B7C">
      <w:pPr>
        <w:rPr>
          <w:noProof/>
          <w:lang w:val="es-ES" w:eastAsia="es-ES"/>
        </w:rPr>
      </w:pPr>
      <w:r>
        <w:rPr>
          <w:noProof/>
          <w:lang w:val="es-ES" w:eastAsia="es-ES"/>
        </w:rPr>
        <w:lastRenderedPageBreak/>
        <w:drawing>
          <wp:inline distT="0" distB="0" distL="0" distR="0" wp14:anchorId="090A7193" wp14:editId="3A6F53AB">
            <wp:extent cx="3244132" cy="137557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118" t="29379" r="32506" b="36478"/>
                    <a:stretch/>
                  </pic:blipFill>
                  <pic:spPr bwMode="auto">
                    <a:xfrm>
                      <a:off x="0" y="0"/>
                      <a:ext cx="3246859" cy="1376732"/>
                    </a:xfrm>
                    <a:prstGeom prst="rect">
                      <a:avLst/>
                    </a:prstGeom>
                    <a:ln>
                      <a:noFill/>
                    </a:ln>
                    <a:extLst>
                      <a:ext uri="{53640926-AAD7-44D8-BBD7-CCE9431645EC}">
                        <a14:shadowObscured xmlns:a14="http://schemas.microsoft.com/office/drawing/2010/main"/>
                      </a:ext>
                    </a:extLst>
                  </pic:spPr>
                </pic:pic>
              </a:graphicData>
            </a:graphic>
          </wp:inline>
        </w:drawing>
      </w:r>
    </w:p>
    <w:p w:rsidR="005546F2" w:rsidRPr="00C66601" w:rsidRDefault="00426C35" w:rsidP="00315277">
      <w:pPr>
        <w:rPr>
          <w:rFonts w:ascii="Ebrima" w:hAnsi="Ebrima"/>
          <w:i/>
          <w:sz w:val="16"/>
          <w:szCs w:val="16"/>
          <w:lang w:val="es-ES"/>
        </w:rPr>
      </w:pPr>
      <w:r>
        <w:rPr>
          <w:rFonts w:ascii="Ebrima" w:hAnsi="Ebrima"/>
          <w:i/>
          <w:sz w:val="16"/>
          <w:szCs w:val="16"/>
          <w:lang w:val="es-ES"/>
        </w:rPr>
        <w:t>Imagen 3</w:t>
      </w:r>
      <w:r w:rsidR="005546F2" w:rsidRPr="00C66601">
        <w:rPr>
          <w:rFonts w:ascii="Ebrima" w:hAnsi="Ebrima"/>
          <w:i/>
          <w:sz w:val="16"/>
          <w:szCs w:val="16"/>
          <w:lang w:val="es-ES"/>
        </w:rPr>
        <w:t>, algoritmo RGB</w:t>
      </w:r>
    </w:p>
    <w:p w:rsidR="005546F2" w:rsidRDefault="005546F2" w:rsidP="00315277">
      <w:pPr>
        <w:rPr>
          <w:lang w:val="es-ES"/>
        </w:rPr>
      </w:pPr>
    </w:p>
    <w:p w:rsidR="005546F2" w:rsidRDefault="005546F2" w:rsidP="00B3390F">
      <w:pPr>
        <w:jc w:val="both"/>
        <w:rPr>
          <w:lang w:val="es-ES"/>
        </w:rPr>
      </w:pPr>
      <w:r>
        <w:rPr>
          <w:lang w:val="es-ES"/>
        </w:rPr>
        <w:t>Pero aun con esto nos quedaba mucho por recortar ya que la imagen quedaba con regiones diferentes a la piel resaltadas, fue aquí cuando decidimos utilizar una mezcla del algoritmo de RGB con el algoritmo HSV.</w:t>
      </w:r>
    </w:p>
    <w:p w:rsidR="005546F2" w:rsidRDefault="005546F2" w:rsidP="00B3390F">
      <w:pPr>
        <w:jc w:val="both"/>
        <w:rPr>
          <w:lang w:val="es-ES"/>
        </w:rPr>
      </w:pPr>
      <w:r>
        <w:rPr>
          <w:lang w:val="es-ES"/>
        </w:rPr>
        <w:t>Al unir los dos algoritmos lo primero que sucedió fue que se desaparecía gran parte de la imagen restante, ya que el algoritmo HSV trabajaba sobre la imagen recortada, la procesaba y eliminaba gran parte de esta.</w:t>
      </w:r>
    </w:p>
    <w:p w:rsidR="005546F2" w:rsidRDefault="005546F2" w:rsidP="00315277">
      <w:pPr>
        <w:rPr>
          <w:lang w:val="es-ES"/>
        </w:rPr>
      </w:pPr>
    </w:p>
    <w:p w:rsidR="005546F2" w:rsidRDefault="00042700" w:rsidP="00426C35">
      <w:pPr>
        <w:jc w:val="center"/>
        <w:rPr>
          <w:noProof/>
          <w:lang w:val="es-ES" w:eastAsia="es-ES"/>
        </w:rPr>
      </w:pPr>
      <w:r>
        <w:rPr>
          <w:noProof/>
          <w:lang w:val="es-ES" w:eastAsia="es-ES"/>
        </w:rPr>
        <w:drawing>
          <wp:inline distT="0" distB="0" distL="0" distR="0">
            <wp:extent cx="3203630" cy="1152939"/>
            <wp:effectExtent l="0" t="0" r="0"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138" t="47627" r="49804" b="25616"/>
                    <a:stretch/>
                  </pic:blipFill>
                  <pic:spPr bwMode="auto">
                    <a:xfrm>
                      <a:off x="0" y="0"/>
                      <a:ext cx="3204244" cy="1153160"/>
                    </a:xfrm>
                    <a:prstGeom prst="rect">
                      <a:avLst/>
                    </a:prstGeom>
                    <a:noFill/>
                    <a:ln>
                      <a:noFill/>
                    </a:ln>
                    <a:extLst>
                      <a:ext uri="{53640926-AAD7-44D8-BBD7-CCE9431645EC}">
                        <a14:shadowObscured xmlns:a14="http://schemas.microsoft.com/office/drawing/2010/main"/>
                      </a:ext>
                    </a:extLst>
                  </pic:spPr>
                </pic:pic>
              </a:graphicData>
            </a:graphic>
          </wp:inline>
        </w:drawing>
      </w:r>
    </w:p>
    <w:p w:rsidR="00C66601" w:rsidRDefault="00C66601" w:rsidP="00315277">
      <w:pPr>
        <w:rPr>
          <w:rFonts w:ascii="Ebrima" w:hAnsi="Ebrima"/>
          <w:i/>
          <w:noProof/>
          <w:sz w:val="16"/>
          <w:szCs w:val="16"/>
          <w:lang w:val="es-ES" w:eastAsia="es-ES"/>
        </w:rPr>
      </w:pPr>
      <w:r w:rsidRPr="00C66601">
        <w:rPr>
          <w:rFonts w:ascii="Ebrima" w:hAnsi="Ebrima"/>
          <w:i/>
          <w:noProof/>
          <w:sz w:val="16"/>
          <w:szCs w:val="16"/>
          <w:lang w:val="es-ES" w:eastAsia="es-ES"/>
        </w:rPr>
        <w:t xml:space="preserve">Imagen </w:t>
      </w:r>
      <w:r w:rsidR="00426C35">
        <w:rPr>
          <w:rFonts w:ascii="Ebrima" w:hAnsi="Ebrima"/>
          <w:i/>
          <w:noProof/>
          <w:sz w:val="16"/>
          <w:szCs w:val="16"/>
          <w:lang w:val="es-ES" w:eastAsia="es-ES"/>
        </w:rPr>
        <w:t>4</w:t>
      </w:r>
      <w:r w:rsidRPr="00C66601">
        <w:rPr>
          <w:rFonts w:ascii="Ebrima" w:hAnsi="Ebrima"/>
          <w:i/>
          <w:noProof/>
          <w:sz w:val="16"/>
          <w:szCs w:val="16"/>
          <w:lang w:val="es-ES" w:eastAsia="es-ES"/>
        </w:rPr>
        <w:t>,</w:t>
      </w:r>
      <w:r>
        <w:rPr>
          <w:rFonts w:ascii="Ebrima" w:hAnsi="Ebrima"/>
          <w:i/>
          <w:noProof/>
          <w:sz w:val="16"/>
          <w:szCs w:val="16"/>
          <w:lang w:val="es-ES" w:eastAsia="es-ES"/>
        </w:rPr>
        <w:t xml:space="preserve"> Algoritmo de HSV, solamente utiliza las componentes H y S</w:t>
      </w:r>
    </w:p>
    <w:p w:rsidR="00C66601" w:rsidRDefault="00C66601" w:rsidP="00315277">
      <w:pPr>
        <w:rPr>
          <w:lang w:val="es-ES"/>
        </w:rPr>
      </w:pPr>
    </w:p>
    <w:p w:rsidR="005546F2" w:rsidRPr="005546F2" w:rsidRDefault="005546F2" w:rsidP="00B3390F">
      <w:pPr>
        <w:jc w:val="both"/>
        <w:rPr>
          <w:lang w:val="es-ES"/>
        </w:rPr>
      </w:pPr>
      <w:r>
        <w:rPr>
          <w:lang w:val="es-ES"/>
        </w:rPr>
        <w:t xml:space="preserve">Al comenzar a modificar los valores del rango del algoritmo de HSV comenzamos a notar que la imagen mejoraba pero no mucho, así que se decidió solamente utilizar las variables </w:t>
      </w:r>
      <w:proofErr w:type="spellStart"/>
      <w:r w:rsidRPr="005546F2">
        <w:rPr>
          <w:rFonts w:ascii="Courier New" w:hAnsi="Courier New" w:cs="Courier New"/>
          <w:lang w:val="es-ES"/>
        </w:rPr>
        <w:t>hue</w:t>
      </w:r>
      <w:proofErr w:type="spellEnd"/>
      <w:r>
        <w:rPr>
          <w:lang w:val="es-ES"/>
        </w:rPr>
        <w:t xml:space="preserve"> y </w:t>
      </w:r>
      <w:r w:rsidRPr="005546F2">
        <w:rPr>
          <w:rFonts w:ascii="Courier New" w:hAnsi="Courier New" w:cs="Courier New"/>
          <w:lang w:val="es-ES"/>
        </w:rPr>
        <w:t>s</w:t>
      </w:r>
      <w:r w:rsidR="00E4013A">
        <w:rPr>
          <w:rFonts w:ascii="Courier New" w:hAnsi="Courier New" w:cs="Courier New"/>
          <w:lang w:val="es-ES"/>
        </w:rPr>
        <w:t xml:space="preserve">, </w:t>
      </w:r>
      <w:r w:rsidR="00E4013A" w:rsidRPr="00E4013A">
        <w:rPr>
          <w:lang w:val="es-ES"/>
        </w:rPr>
        <w:t>posteriormente</w:t>
      </w:r>
      <w:r w:rsidR="00E4013A">
        <w:rPr>
          <w:lang w:val="es-ES"/>
        </w:rPr>
        <w:t xml:space="preserve"> se prueba </w:t>
      </w:r>
      <w:r>
        <w:rPr>
          <w:lang w:val="es-ES"/>
        </w:rPr>
        <w:t>con valores aleatorios.</w:t>
      </w:r>
    </w:p>
    <w:p w:rsidR="005546F2" w:rsidRDefault="005546F2" w:rsidP="00315277">
      <w:pPr>
        <w:rPr>
          <w:lang w:val="es-ES"/>
        </w:rPr>
      </w:pPr>
    </w:p>
    <w:p w:rsidR="00C66601" w:rsidRDefault="00042700" w:rsidP="00426C35">
      <w:pPr>
        <w:jc w:val="center"/>
        <w:rPr>
          <w:lang w:val="es-ES"/>
        </w:rPr>
      </w:pPr>
      <w:r>
        <w:rPr>
          <w:noProof/>
          <w:lang w:val="es-ES" w:eastAsia="es-ES"/>
        </w:rPr>
        <w:drawing>
          <wp:inline distT="0" distB="0" distL="0" distR="0">
            <wp:extent cx="2536190" cy="2162810"/>
            <wp:effectExtent l="0" t="0" r="0" b="889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l="31491" t="13599" r="30923" b="35152"/>
                    <a:stretch>
                      <a:fillRect/>
                    </a:stretch>
                  </pic:blipFill>
                  <pic:spPr bwMode="auto">
                    <a:xfrm>
                      <a:off x="0" y="0"/>
                      <a:ext cx="2536190" cy="2162810"/>
                    </a:xfrm>
                    <a:prstGeom prst="rect">
                      <a:avLst/>
                    </a:prstGeom>
                    <a:noFill/>
                    <a:ln>
                      <a:noFill/>
                    </a:ln>
                  </pic:spPr>
                </pic:pic>
              </a:graphicData>
            </a:graphic>
          </wp:inline>
        </w:drawing>
      </w:r>
    </w:p>
    <w:p w:rsidR="005546F2" w:rsidRPr="00C66601" w:rsidRDefault="00C66601" w:rsidP="00315277">
      <w:pPr>
        <w:rPr>
          <w:rFonts w:ascii="Ebrima" w:hAnsi="Ebrima"/>
          <w:i/>
          <w:sz w:val="16"/>
          <w:szCs w:val="16"/>
          <w:lang w:val="es-ES"/>
        </w:rPr>
      </w:pPr>
      <w:r>
        <w:rPr>
          <w:rFonts w:ascii="Ebrima" w:hAnsi="Ebrima"/>
          <w:i/>
          <w:sz w:val="16"/>
          <w:szCs w:val="16"/>
          <w:lang w:val="es-ES"/>
        </w:rPr>
        <w:t>Imagen 4</w:t>
      </w:r>
      <w:r w:rsidR="00426C35">
        <w:rPr>
          <w:rFonts w:ascii="Ebrima" w:hAnsi="Ebrima"/>
          <w:i/>
          <w:sz w:val="16"/>
          <w:szCs w:val="16"/>
          <w:lang w:val="es-ES"/>
        </w:rPr>
        <w:t>5 Imagen procesada con los algoritmos RGB y HSV</w:t>
      </w:r>
      <w:r w:rsidRPr="00C66601">
        <w:rPr>
          <w:rFonts w:ascii="Ebrima" w:hAnsi="Ebrima"/>
          <w:i/>
          <w:sz w:val="16"/>
          <w:szCs w:val="16"/>
          <w:lang w:val="es-ES"/>
        </w:rPr>
        <w:t>.</w:t>
      </w:r>
    </w:p>
    <w:p w:rsidR="00C66601" w:rsidRDefault="00C66601" w:rsidP="00315277">
      <w:pPr>
        <w:rPr>
          <w:lang w:val="es-ES"/>
        </w:rPr>
      </w:pPr>
    </w:p>
    <w:p w:rsidR="00C66601" w:rsidRDefault="00C66601" w:rsidP="00B3390F">
      <w:pPr>
        <w:jc w:val="both"/>
        <w:rPr>
          <w:lang w:val="es-ES"/>
        </w:rPr>
      </w:pPr>
      <w:r>
        <w:rPr>
          <w:lang w:val="es-ES"/>
        </w:rPr>
        <w:t>Al ver este resultado, procedimos a recorrer todas las imágenes con la unión de los dos algoritmos y visualmente se ven mejor y más acertado el resultado.</w:t>
      </w:r>
    </w:p>
    <w:p w:rsidR="00C66601" w:rsidRDefault="00C66601" w:rsidP="00B3390F">
      <w:pPr>
        <w:jc w:val="both"/>
        <w:rPr>
          <w:lang w:val="es-ES"/>
        </w:rPr>
      </w:pPr>
    </w:p>
    <w:p w:rsidR="00C66601" w:rsidRDefault="00C66601" w:rsidP="00315277">
      <w:pPr>
        <w:rPr>
          <w:lang w:val="es-ES"/>
        </w:rPr>
      </w:pPr>
    </w:p>
    <w:p w:rsidR="00762B0D" w:rsidRDefault="00042700" w:rsidP="00762B0D">
      <w:pPr>
        <w:jc w:val="center"/>
        <w:rPr>
          <w:noProof/>
          <w:lang w:val="es-ES" w:eastAsia="es-ES"/>
        </w:rPr>
      </w:pPr>
      <w:r>
        <w:rPr>
          <w:noProof/>
          <w:lang w:val="es-ES" w:eastAsia="es-ES"/>
        </w:rPr>
        <w:lastRenderedPageBreak/>
        <w:drawing>
          <wp:inline distT="0" distB="0" distL="0" distR="0" wp14:anchorId="1D97AC3F" wp14:editId="5EB79CD7">
            <wp:extent cx="930275" cy="779145"/>
            <wp:effectExtent l="0" t="0" r="3175" b="190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l="40439" t="34297" r="39989" b="39426"/>
                    <a:stretch>
                      <a:fillRect/>
                    </a:stretch>
                  </pic:blipFill>
                  <pic:spPr bwMode="auto">
                    <a:xfrm>
                      <a:off x="0" y="0"/>
                      <a:ext cx="930275" cy="779145"/>
                    </a:xfrm>
                    <a:prstGeom prst="rect">
                      <a:avLst/>
                    </a:prstGeom>
                    <a:noFill/>
                    <a:ln>
                      <a:noFill/>
                    </a:ln>
                  </pic:spPr>
                </pic:pic>
              </a:graphicData>
            </a:graphic>
          </wp:inline>
        </w:drawing>
      </w:r>
      <w:r w:rsidR="00C66601">
        <w:rPr>
          <w:noProof/>
          <w:lang w:val="es-ES" w:eastAsia="es-ES"/>
        </w:rPr>
        <w:t xml:space="preserve"> </w:t>
      </w:r>
      <w:r>
        <w:rPr>
          <w:noProof/>
          <w:lang w:val="es-ES" w:eastAsia="es-ES"/>
        </w:rPr>
        <w:drawing>
          <wp:inline distT="0" distB="0" distL="0" distR="0" wp14:anchorId="4508C789" wp14:editId="7CDBAE07">
            <wp:extent cx="962025" cy="779145"/>
            <wp:effectExtent l="0" t="0" r="9525" b="190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l="31207" t="13600" r="30315" b="37344"/>
                    <a:stretch>
                      <a:fillRect/>
                    </a:stretch>
                  </pic:blipFill>
                  <pic:spPr bwMode="auto">
                    <a:xfrm>
                      <a:off x="0" y="0"/>
                      <a:ext cx="962025" cy="779145"/>
                    </a:xfrm>
                    <a:prstGeom prst="rect">
                      <a:avLst/>
                    </a:prstGeom>
                    <a:noFill/>
                    <a:ln>
                      <a:noFill/>
                    </a:ln>
                  </pic:spPr>
                </pic:pic>
              </a:graphicData>
            </a:graphic>
          </wp:inline>
        </w:drawing>
      </w:r>
      <w:r w:rsidR="00C66601">
        <w:rPr>
          <w:noProof/>
          <w:lang w:val="es-ES" w:eastAsia="es-ES"/>
        </w:rPr>
        <w:t xml:space="preserve">   </w:t>
      </w:r>
      <w:r>
        <w:rPr>
          <w:noProof/>
          <w:lang w:val="es-ES" w:eastAsia="es-ES"/>
        </w:rPr>
        <w:drawing>
          <wp:inline distT="0" distB="0" distL="0" distR="0" wp14:anchorId="12B04BE4" wp14:editId="105C1B5C">
            <wp:extent cx="914400" cy="779145"/>
            <wp:effectExtent l="0" t="0" r="0" b="190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l="31491" t="13599" r="30923" b="35152"/>
                    <a:stretch>
                      <a:fillRect/>
                    </a:stretch>
                  </pic:blipFill>
                  <pic:spPr bwMode="auto">
                    <a:xfrm>
                      <a:off x="0" y="0"/>
                      <a:ext cx="914400" cy="779145"/>
                    </a:xfrm>
                    <a:prstGeom prst="rect">
                      <a:avLst/>
                    </a:prstGeom>
                    <a:noFill/>
                    <a:ln>
                      <a:noFill/>
                    </a:ln>
                  </pic:spPr>
                </pic:pic>
              </a:graphicData>
            </a:graphic>
          </wp:inline>
        </w:drawing>
      </w:r>
    </w:p>
    <w:p w:rsidR="00C66601" w:rsidRDefault="00426C35" w:rsidP="00315277">
      <w:pPr>
        <w:rPr>
          <w:rFonts w:ascii="Ebrima" w:hAnsi="Ebrima"/>
          <w:i/>
          <w:noProof/>
          <w:sz w:val="16"/>
          <w:szCs w:val="16"/>
          <w:lang w:val="es-ES" w:eastAsia="es-ES"/>
        </w:rPr>
      </w:pPr>
      <w:r>
        <w:rPr>
          <w:rFonts w:ascii="Ebrima" w:hAnsi="Ebrima"/>
          <w:i/>
          <w:noProof/>
          <w:sz w:val="16"/>
          <w:szCs w:val="16"/>
          <w:lang w:val="es-ES" w:eastAsia="es-ES"/>
        </w:rPr>
        <w:t>Imagen 6</w:t>
      </w:r>
      <w:r w:rsidR="00C66601" w:rsidRPr="00C66601">
        <w:rPr>
          <w:rFonts w:ascii="Ebrima" w:hAnsi="Ebrima"/>
          <w:i/>
          <w:noProof/>
          <w:sz w:val="16"/>
          <w:szCs w:val="16"/>
          <w:lang w:val="es-ES" w:eastAsia="es-ES"/>
        </w:rPr>
        <w:t>, comparación entre las imágenes</w:t>
      </w:r>
      <w:r>
        <w:rPr>
          <w:rFonts w:ascii="Ebrima" w:hAnsi="Ebrima"/>
          <w:i/>
          <w:noProof/>
          <w:sz w:val="16"/>
          <w:szCs w:val="16"/>
          <w:lang w:val="es-ES" w:eastAsia="es-ES"/>
        </w:rPr>
        <w:t xml:space="preserve"> procesadas</w:t>
      </w:r>
      <w:r w:rsidR="00C66601" w:rsidRPr="00C66601">
        <w:rPr>
          <w:rFonts w:ascii="Ebrima" w:hAnsi="Ebrima"/>
          <w:i/>
          <w:noProof/>
          <w:sz w:val="16"/>
          <w:szCs w:val="16"/>
          <w:lang w:val="es-ES" w:eastAsia="es-ES"/>
        </w:rPr>
        <w:t xml:space="preserve">. </w:t>
      </w:r>
    </w:p>
    <w:p w:rsidR="00083DD3" w:rsidRDefault="00083DD3" w:rsidP="00315277">
      <w:pPr>
        <w:rPr>
          <w:rFonts w:ascii="Ebrima" w:hAnsi="Ebrima"/>
          <w:i/>
          <w:noProof/>
          <w:sz w:val="16"/>
          <w:szCs w:val="16"/>
          <w:lang w:val="es-ES" w:eastAsia="es-ES"/>
        </w:rPr>
      </w:pPr>
    </w:p>
    <w:p w:rsidR="00426C35" w:rsidRDefault="00083DD3" w:rsidP="00B3390F">
      <w:pPr>
        <w:jc w:val="both"/>
        <w:rPr>
          <w:lang w:val="es-ES"/>
        </w:rPr>
      </w:pPr>
      <w:r>
        <w:rPr>
          <w:lang w:val="es-ES"/>
        </w:rPr>
        <w:t xml:space="preserve">Después de poner en marcha el </w:t>
      </w:r>
      <w:r w:rsidR="00426C35">
        <w:rPr>
          <w:lang w:val="es-ES"/>
        </w:rPr>
        <w:t>script de detección de piel</w:t>
      </w:r>
      <w:r>
        <w:rPr>
          <w:lang w:val="es-ES"/>
        </w:rPr>
        <w:t xml:space="preserve">, se ejecuta el </w:t>
      </w:r>
      <w:r w:rsidR="00426C35">
        <w:rPr>
          <w:lang w:val="es-ES"/>
        </w:rPr>
        <w:t xml:space="preserve">script </w:t>
      </w:r>
      <w:r>
        <w:rPr>
          <w:lang w:val="es-ES"/>
        </w:rPr>
        <w:t xml:space="preserve"> de errores, </w:t>
      </w:r>
      <w:r w:rsidR="00426C35">
        <w:rPr>
          <w:lang w:val="es-ES"/>
        </w:rPr>
        <w:t xml:space="preserve">en este se comparan las imágenes segmentadas contra las imágenes procesadas </w:t>
      </w:r>
      <w:r w:rsidR="00042700">
        <w:rPr>
          <w:lang w:val="es-ES"/>
        </w:rPr>
        <w:t xml:space="preserve">y </w:t>
      </w:r>
      <w:r w:rsidR="00426C35">
        <w:rPr>
          <w:lang w:val="es-ES"/>
        </w:rPr>
        <w:t>se declaran 3 variables importantes:</w:t>
      </w:r>
    </w:p>
    <w:p w:rsidR="00083DD3" w:rsidRDefault="00042700" w:rsidP="00B3390F">
      <w:pPr>
        <w:numPr>
          <w:ilvl w:val="0"/>
          <w:numId w:val="10"/>
        </w:numPr>
        <w:jc w:val="both"/>
        <w:rPr>
          <w:lang w:val="es-ES"/>
        </w:rPr>
      </w:pPr>
      <w:r>
        <w:rPr>
          <w:lang w:val="es-ES"/>
        </w:rPr>
        <w:t xml:space="preserve">Umbral: </w:t>
      </w:r>
      <w:r w:rsidR="00426C35">
        <w:rPr>
          <w:lang w:val="es-ES"/>
        </w:rPr>
        <w:t>nos sirve para tener un límite de cambio de color, para nuestro caso fue de 50.</w:t>
      </w:r>
    </w:p>
    <w:p w:rsidR="00042700" w:rsidRDefault="00042700" w:rsidP="00B3390F">
      <w:pPr>
        <w:numPr>
          <w:ilvl w:val="0"/>
          <w:numId w:val="10"/>
        </w:numPr>
        <w:jc w:val="both"/>
        <w:rPr>
          <w:lang w:val="es-ES"/>
        </w:rPr>
      </w:pPr>
      <w:proofErr w:type="spellStart"/>
      <w:r w:rsidRPr="00042700">
        <w:rPr>
          <w:lang w:val="es-ES"/>
        </w:rPr>
        <w:t>contTotal</w:t>
      </w:r>
      <w:proofErr w:type="spellEnd"/>
      <w:r>
        <w:rPr>
          <w:lang w:val="es-ES"/>
        </w:rPr>
        <w:t>: nos cuenta el número de pixeles diferentes entre nuestras imágenes y las imágenes segmentadas dadas por el profesor.</w:t>
      </w:r>
    </w:p>
    <w:p w:rsidR="00042700" w:rsidRDefault="00042700" w:rsidP="00B3390F">
      <w:pPr>
        <w:numPr>
          <w:ilvl w:val="0"/>
          <w:numId w:val="10"/>
        </w:numPr>
        <w:jc w:val="both"/>
        <w:rPr>
          <w:lang w:val="es-ES"/>
        </w:rPr>
      </w:pPr>
      <w:proofErr w:type="spellStart"/>
      <w:r w:rsidRPr="00042700">
        <w:rPr>
          <w:lang w:val="es-ES"/>
        </w:rPr>
        <w:t>totalPix</w:t>
      </w:r>
      <w:proofErr w:type="spellEnd"/>
      <w:r>
        <w:rPr>
          <w:lang w:val="es-ES"/>
        </w:rPr>
        <w:t xml:space="preserve">: </w:t>
      </w:r>
      <w:r w:rsidR="00442996">
        <w:rPr>
          <w:lang w:val="es-ES"/>
        </w:rPr>
        <w:t>cuenta el número</w:t>
      </w:r>
      <w:r>
        <w:rPr>
          <w:lang w:val="es-ES"/>
        </w:rPr>
        <w:t xml:space="preserve"> total de pixeles por todas las imágenes.</w:t>
      </w:r>
    </w:p>
    <w:p w:rsidR="00042700" w:rsidRDefault="00042700" w:rsidP="00B3390F">
      <w:pPr>
        <w:jc w:val="both"/>
        <w:rPr>
          <w:lang w:val="es-ES"/>
        </w:rPr>
      </w:pPr>
      <w:r>
        <w:rPr>
          <w:lang w:val="es-ES"/>
        </w:rPr>
        <w:t xml:space="preserve">Finalmente el </w:t>
      </w:r>
      <w:r w:rsidR="00762B0D">
        <w:rPr>
          <w:lang w:val="es-ES"/>
        </w:rPr>
        <w:t>resultado dado se puede observar en la imagen 6.</w:t>
      </w:r>
    </w:p>
    <w:p w:rsidR="00083DD3" w:rsidRDefault="00083DD3" w:rsidP="00315277">
      <w:pPr>
        <w:rPr>
          <w:lang w:val="es-ES"/>
        </w:rPr>
      </w:pPr>
    </w:p>
    <w:p w:rsidR="00083DD3" w:rsidRPr="00083DD3" w:rsidRDefault="00042700" w:rsidP="007173B4">
      <w:pPr>
        <w:jc w:val="center"/>
        <w:rPr>
          <w:lang w:val="es-ES"/>
        </w:rPr>
      </w:pPr>
      <w:r>
        <w:rPr>
          <w:noProof/>
          <w:lang w:val="es-ES" w:eastAsia="es-ES"/>
        </w:rPr>
        <w:drawing>
          <wp:inline distT="0" distB="0" distL="0" distR="0">
            <wp:extent cx="3402493" cy="930302"/>
            <wp:effectExtent l="0" t="0" r="7620" b="317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984" t="14053" r="71506" b="65694"/>
                    <a:stretch/>
                  </pic:blipFill>
                  <pic:spPr bwMode="auto">
                    <a:xfrm>
                      <a:off x="0" y="0"/>
                      <a:ext cx="3402386" cy="930273"/>
                    </a:xfrm>
                    <a:prstGeom prst="rect">
                      <a:avLst/>
                    </a:prstGeom>
                    <a:noFill/>
                    <a:ln>
                      <a:noFill/>
                    </a:ln>
                    <a:extLst>
                      <a:ext uri="{53640926-AAD7-44D8-BBD7-CCE9431645EC}">
                        <a14:shadowObscured xmlns:a14="http://schemas.microsoft.com/office/drawing/2010/main"/>
                      </a:ext>
                    </a:extLst>
                  </pic:spPr>
                </pic:pic>
              </a:graphicData>
            </a:graphic>
          </wp:inline>
        </w:drawing>
      </w:r>
    </w:p>
    <w:p w:rsidR="006D3A4C" w:rsidRDefault="006D3A4C" w:rsidP="006D3A4C">
      <w:pPr>
        <w:rPr>
          <w:rFonts w:ascii="Ebrima" w:hAnsi="Ebrima"/>
          <w:i/>
          <w:noProof/>
          <w:sz w:val="16"/>
          <w:szCs w:val="16"/>
          <w:lang w:val="es-ES" w:eastAsia="es-ES"/>
        </w:rPr>
      </w:pPr>
      <w:r>
        <w:rPr>
          <w:rFonts w:ascii="Ebrima" w:hAnsi="Ebrima"/>
          <w:i/>
          <w:noProof/>
          <w:sz w:val="16"/>
          <w:szCs w:val="16"/>
          <w:lang w:val="es-ES" w:eastAsia="es-ES"/>
        </w:rPr>
        <w:t>Imagen 6</w:t>
      </w:r>
      <w:r w:rsidRPr="00C66601">
        <w:rPr>
          <w:rFonts w:ascii="Ebrima" w:hAnsi="Ebrima"/>
          <w:i/>
          <w:noProof/>
          <w:sz w:val="16"/>
          <w:szCs w:val="16"/>
          <w:lang w:val="es-ES" w:eastAsia="es-ES"/>
        </w:rPr>
        <w:t>,</w:t>
      </w:r>
      <w:r>
        <w:rPr>
          <w:rFonts w:ascii="Ebrima" w:hAnsi="Ebrima"/>
          <w:i/>
          <w:noProof/>
          <w:sz w:val="16"/>
          <w:szCs w:val="16"/>
          <w:lang w:val="es-ES" w:eastAsia="es-ES"/>
        </w:rPr>
        <w:t xml:space="preserve"> resultado final del proceso de selección de piel</w:t>
      </w:r>
      <w:r w:rsidRPr="00C66601">
        <w:rPr>
          <w:rFonts w:ascii="Ebrima" w:hAnsi="Ebrima"/>
          <w:i/>
          <w:noProof/>
          <w:sz w:val="16"/>
          <w:szCs w:val="16"/>
          <w:lang w:val="es-ES" w:eastAsia="es-ES"/>
        </w:rPr>
        <w:t xml:space="preserve">. </w:t>
      </w:r>
    </w:p>
    <w:p w:rsidR="00083DD3" w:rsidRDefault="00083DD3" w:rsidP="00083DD3">
      <w:pPr>
        <w:rPr>
          <w:lang w:val="es-ES"/>
        </w:rPr>
      </w:pPr>
    </w:p>
    <w:p w:rsidR="00083DD3" w:rsidRPr="006D3A4C" w:rsidRDefault="006D3A4C" w:rsidP="00083DD3">
      <w:pPr>
        <w:rPr>
          <w:lang w:val="es-ES"/>
        </w:rPr>
      </w:pPr>
      <w:r>
        <w:rPr>
          <w:lang w:val="es-ES"/>
        </w:rPr>
        <w:t>Como se puede apreciar, el porcentaje de error que se obtuvo en  el proceso de selección de piel fue de 6</w:t>
      </w:r>
      <w:r w:rsidR="00DF53BF">
        <w:rPr>
          <w:lang w:val="es-ES"/>
        </w:rPr>
        <w:t>.9068</w:t>
      </w:r>
      <w:r>
        <w:rPr>
          <w:lang w:val="es-ES"/>
        </w:rPr>
        <w:t xml:space="preserve">%. </w:t>
      </w:r>
    </w:p>
    <w:p w:rsidR="00083DD3" w:rsidRDefault="00083DD3" w:rsidP="00083DD3">
      <w:pPr>
        <w:rPr>
          <w:lang w:val="es-ES"/>
        </w:rPr>
      </w:pPr>
    </w:p>
    <w:p w:rsidR="00083DD3" w:rsidRDefault="00083DD3" w:rsidP="00762B0D">
      <w:pPr>
        <w:suppressAutoHyphens w:val="0"/>
        <w:autoSpaceDE/>
        <w:rPr>
          <w:lang w:val="es-ES"/>
        </w:rPr>
      </w:pPr>
    </w:p>
    <w:p w:rsidR="00B3390F" w:rsidRPr="00B3390F" w:rsidRDefault="008441D8" w:rsidP="00FB24E5">
      <w:pPr>
        <w:pStyle w:val="Ttulo1"/>
        <w:tabs>
          <w:tab w:val="num" w:pos="0"/>
        </w:tabs>
        <w:ind w:hanging="992"/>
        <w:rPr>
          <w:lang w:val="es-ES"/>
        </w:rPr>
      </w:pPr>
      <w:r w:rsidRPr="005546F2">
        <w:rPr>
          <w:lang w:val="es-ES"/>
        </w:rPr>
        <w:t>CONCLUSIONES</w:t>
      </w:r>
    </w:p>
    <w:p w:rsidR="00264B7C" w:rsidRDefault="00264B7C" w:rsidP="00B3390F">
      <w:pPr>
        <w:pStyle w:val="Prrafodelista"/>
        <w:numPr>
          <w:ilvl w:val="0"/>
          <w:numId w:val="10"/>
        </w:numPr>
        <w:jc w:val="both"/>
        <w:rPr>
          <w:lang w:val="es-ES"/>
        </w:rPr>
      </w:pPr>
      <w:r>
        <w:rPr>
          <w:lang w:val="es-ES"/>
        </w:rPr>
        <w:t>El algoritmo no es correcto del todo, porque en varias imágenes falta todavía más precisión, ya que quedan muchos espacios que no son piel en la imagen procesada.</w:t>
      </w:r>
    </w:p>
    <w:p w:rsidR="00FB24E5" w:rsidRPr="00FB24E5" w:rsidRDefault="00FB24E5" w:rsidP="00B3390F">
      <w:pPr>
        <w:pStyle w:val="Prrafodelista"/>
        <w:numPr>
          <w:ilvl w:val="0"/>
          <w:numId w:val="10"/>
        </w:numPr>
        <w:jc w:val="both"/>
        <w:rPr>
          <w:lang w:val="es-ES"/>
        </w:rPr>
      </w:pPr>
      <w:r w:rsidRPr="00FB24E5">
        <w:rPr>
          <w:color w:val="222222"/>
          <w:shd w:val="clear" w:color="auto" w:fill="FFFFFF"/>
          <w:lang w:val="es-ES"/>
        </w:rPr>
        <w:t xml:space="preserve">Se puede observar que el porcentaje de error obtenido </w:t>
      </w:r>
      <w:r w:rsidRPr="00FB24E5">
        <w:rPr>
          <w:color w:val="222222"/>
          <w:shd w:val="clear" w:color="auto" w:fill="FFFFFF"/>
          <w:lang w:val="es-ES"/>
        </w:rPr>
        <w:t>después</w:t>
      </w:r>
      <w:r w:rsidRPr="00FB24E5">
        <w:rPr>
          <w:color w:val="222222"/>
          <w:shd w:val="clear" w:color="auto" w:fill="FFFFFF"/>
          <w:lang w:val="es-ES"/>
        </w:rPr>
        <w:t xml:space="preserve"> de ejecutar la pieza de software es relativamente pequeño, haciendo que el resultado pueda ser confiable.</w:t>
      </w:r>
    </w:p>
    <w:p w:rsidR="00FB24E5" w:rsidRDefault="00FB24E5" w:rsidP="00B3390F">
      <w:pPr>
        <w:pStyle w:val="Prrafodelista"/>
        <w:numPr>
          <w:ilvl w:val="0"/>
          <w:numId w:val="10"/>
        </w:numPr>
        <w:jc w:val="both"/>
        <w:rPr>
          <w:lang w:val="es-ES"/>
        </w:rPr>
      </w:pPr>
      <w:r>
        <w:rPr>
          <w:lang w:val="es-ES"/>
        </w:rPr>
        <w:t>El espacio de color RGB no es muy recomendable para la detección de piel porque los rangos de colores toman muchos otros objetos que no son piel, por esta razón utilizamos el espacio HSV.</w:t>
      </w:r>
    </w:p>
    <w:p w:rsidR="00FB24E5" w:rsidRPr="00FB24E5" w:rsidRDefault="00FB24E5" w:rsidP="00B3390F">
      <w:pPr>
        <w:pStyle w:val="Prrafodelista"/>
        <w:numPr>
          <w:ilvl w:val="0"/>
          <w:numId w:val="10"/>
        </w:numPr>
        <w:jc w:val="both"/>
        <w:rPr>
          <w:lang w:val="es-ES"/>
        </w:rPr>
      </w:pPr>
      <w:r>
        <w:rPr>
          <w:color w:val="222222"/>
          <w:shd w:val="clear" w:color="auto" w:fill="FFFFFF"/>
          <w:lang w:val="es-ES"/>
        </w:rPr>
        <w:t>S</w:t>
      </w:r>
      <w:r w:rsidRPr="00FB24E5">
        <w:rPr>
          <w:color w:val="222222"/>
          <w:shd w:val="clear" w:color="auto" w:fill="FFFFFF"/>
          <w:lang w:val="es-ES"/>
        </w:rPr>
        <w:t xml:space="preserve">e puede observar que en las </w:t>
      </w:r>
      <w:r w:rsidRPr="00FB24E5">
        <w:rPr>
          <w:color w:val="222222"/>
          <w:shd w:val="clear" w:color="auto" w:fill="FFFFFF"/>
          <w:lang w:val="es-ES"/>
        </w:rPr>
        <w:t>imágenes</w:t>
      </w:r>
      <w:r w:rsidRPr="00FB24E5">
        <w:rPr>
          <w:color w:val="222222"/>
          <w:shd w:val="clear" w:color="auto" w:fill="FFFFFF"/>
          <w:lang w:val="es-ES"/>
        </w:rPr>
        <w:t xml:space="preserve"> que </w:t>
      </w:r>
      <w:r w:rsidRPr="00FB24E5">
        <w:rPr>
          <w:color w:val="222222"/>
          <w:shd w:val="clear" w:color="auto" w:fill="FFFFFF"/>
          <w:lang w:val="es-ES"/>
        </w:rPr>
        <w:t>más</w:t>
      </w:r>
      <w:r w:rsidRPr="00FB24E5">
        <w:rPr>
          <w:color w:val="222222"/>
          <w:shd w:val="clear" w:color="auto" w:fill="FFFFFF"/>
          <w:lang w:val="es-ES"/>
        </w:rPr>
        <w:t xml:space="preserve"> dificultad</w:t>
      </w:r>
      <w:r>
        <w:rPr>
          <w:color w:val="222222"/>
          <w:shd w:val="clear" w:color="auto" w:fill="FFFFFF"/>
          <w:lang w:val="es-ES"/>
        </w:rPr>
        <w:t>es se presenta son</w:t>
      </w:r>
      <w:r w:rsidRPr="00FB24E5">
        <w:rPr>
          <w:color w:val="222222"/>
          <w:shd w:val="clear" w:color="auto" w:fill="FFFFFF"/>
          <w:lang w:val="es-ES"/>
        </w:rPr>
        <w:t xml:space="preserve"> en las que tienen personas de color moreno, que tienen tonos</w:t>
      </w:r>
      <w:r>
        <w:rPr>
          <w:color w:val="222222"/>
          <w:shd w:val="clear" w:color="auto" w:fill="FFFFFF"/>
          <w:lang w:val="es-ES"/>
        </w:rPr>
        <w:t xml:space="preserve"> claros en la piel, las prendas de vestir</w:t>
      </w:r>
      <w:r w:rsidRPr="00FB24E5">
        <w:rPr>
          <w:color w:val="222222"/>
          <w:shd w:val="clear" w:color="auto" w:fill="FFFFFF"/>
          <w:lang w:val="es-ES"/>
        </w:rPr>
        <w:t xml:space="preserve"> o en el entorno</w:t>
      </w:r>
      <w:r>
        <w:rPr>
          <w:color w:val="222222"/>
          <w:shd w:val="clear" w:color="auto" w:fill="FFFFFF"/>
          <w:lang w:val="es-ES"/>
        </w:rPr>
        <w:t>.</w:t>
      </w:r>
    </w:p>
    <w:p w:rsidR="008B13F9" w:rsidRDefault="008B13F9" w:rsidP="00B3390F">
      <w:pPr>
        <w:jc w:val="both"/>
        <w:rPr>
          <w:lang w:val="es-ES"/>
        </w:rPr>
      </w:pPr>
    </w:p>
    <w:p w:rsidR="00FB24E5" w:rsidRDefault="00FB24E5" w:rsidP="00B3390F">
      <w:pPr>
        <w:jc w:val="both"/>
        <w:rPr>
          <w:lang w:val="es-ES"/>
        </w:rPr>
      </w:pPr>
    </w:p>
    <w:p w:rsidR="00FB24E5" w:rsidRPr="008B13F9" w:rsidRDefault="00FB24E5" w:rsidP="00B3390F">
      <w:pPr>
        <w:jc w:val="both"/>
        <w:rPr>
          <w:lang w:val="es-ES"/>
        </w:rPr>
      </w:pPr>
    </w:p>
    <w:p w:rsidR="008B13F9" w:rsidRPr="008B13F9" w:rsidRDefault="008B13F9" w:rsidP="00B3390F">
      <w:pPr>
        <w:pStyle w:val="Ttulo1"/>
        <w:numPr>
          <w:ilvl w:val="0"/>
          <w:numId w:val="0"/>
        </w:numPr>
        <w:ind w:left="1276"/>
        <w:jc w:val="left"/>
        <w:rPr>
          <w:lang w:val="es-ES"/>
        </w:rPr>
      </w:pPr>
      <w:proofErr w:type="gramStart"/>
      <w:r>
        <w:rPr>
          <w:lang w:val="es-ES"/>
        </w:rPr>
        <w:lastRenderedPageBreak/>
        <w:t>VI .</w:t>
      </w:r>
      <w:proofErr w:type="gramEnd"/>
      <w:r>
        <w:rPr>
          <w:lang w:val="es-ES"/>
        </w:rPr>
        <w:t xml:space="preserve">          </w:t>
      </w:r>
      <w:r w:rsidRPr="008B13F9">
        <w:rPr>
          <w:lang w:val="es-ES"/>
        </w:rPr>
        <w:t>REFERENCIAS</w:t>
      </w:r>
    </w:p>
    <w:bookmarkStart w:id="2" w:name="_Ref383074607"/>
    <w:p w:rsidR="00CC3959" w:rsidRPr="00B440CB" w:rsidRDefault="00B440CB" w:rsidP="00CC3959">
      <w:pPr>
        <w:pStyle w:val="FigureCaption"/>
        <w:numPr>
          <w:ilvl w:val="0"/>
          <w:numId w:val="3"/>
        </w:numPr>
        <w:rPr>
          <w:sz w:val="20"/>
          <w:szCs w:val="20"/>
          <w:lang w:val="es-ES"/>
        </w:rPr>
      </w:pPr>
      <w:r w:rsidRPr="00B440CB">
        <w:rPr>
          <w:sz w:val="20"/>
          <w:szCs w:val="20"/>
        </w:rPr>
        <w:fldChar w:fldCharType="begin"/>
      </w:r>
      <w:r w:rsidRPr="00B440CB">
        <w:rPr>
          <w:sz w:val="20"/>
          <w:szCs w:val="20"/>
          <w:lang w:val="es-ES"/>
        </w:rPr>
        <w:instrText xml:space="preserve"> HYPERLINK "http://www.mathworks.se/matlabcentral/answers/43123-skin-color-detection-problem" </w:instrText>
      </w:r>
      <w:r w:rsidRPr="00B440CB">
        <w:rPr>
          <w:sz w:val="20"/>
          <w:szCs w:val="20"/>
        </w:rPr>
        <w:fldChar w:fldCharType="separate"/>
      </w:r>
      <w:r w:rsidRPr="00B440CB">
        <w:rPr>
          <w:rStyle w:val="Hipervnculo"/>
          <w:color w:val="auto"/>
          <w:sz w:val="20"/>
          <w:szCs w:val="20"/>
          <w:u w:val="none"/>
          <w:lang w:val="es-ES"/>
        </w:rPr>
        <w:t>http://www.mathworks.se/matlabcentral/answers/43123-skin-color-detection-problem</w:t>
      </w:r>
      <w:bookmarkEnd w:id="2"/>
      <w:r w:rsidRPr="00B440CB">
        <w:rPr>
          <w:sz w:val="20"/>
          <w:szCs w:val="20"/>
        </w:rPr>
        <w:fldChar w:fldCharType="end"/>
      </w:r>
    </w:p>
    <w:p w:rsidR="00B440CB" w:rsidRPr="00B440CB" w:rsidRDefault="00B440CB" w:rsidP="00CC3959">
      <w:pPr>
        <w:pStyle w:val="FigureCaption"/>
        <w:numPr>
          <w:ilvl w:val="0"/>
          <w:numId w:val="3"/>
        </w:numPr>
        <w:rPr>
          <w:sz w:val="20"/>
          <w:szCs w:val="20"/>
        </w:rPr>
      </w:pPr>
      <w:bookmarkStart w:id="3" w:name="_Ref383075136"/>
      <w:r>
        <w:rPr>
          <w:noProof/>
          <w:sz w:val="20"/>
        </w:rPr>
        <w:t>E</w:t>
      </w:r>
      <w:r w:rsidRPr="00B440CB">
        <w:rPr>
          <w:noProof/>
          <w:sz w:val="20"/>
        </w:rPr>
        <w:t>lgammal, A., Muang, C., &amp; Hu, D. (2009). Skin Detection - a Short Tutorial †, 1–10.</w:t>
      </w:r>
      <w:bookmarkEnd w:id="3"/>
    </w:p>
    <w:p w:rsidR="00B440CB" w:rsidRPr="00B440CB" w:rsidRDefault="00B440CB" w:rsidP="00CC3959">
      <w:pPr>
        <w:pStyle w:val="FigureCaption"/>
        <w:numPr>
          <w:ilvl w:val="0"/>
          <w:numId w:val="3"/>
        </w:numPr>
        <w:rPr>
          <w:sz w:val="20"/>
          <w:szCs w:val="20"/>
        </w:rPr>
      </w:pPr>
      <w:bookmarkStart w:id="4" w:name="_Ref383075138"/>
      <w:proofErr w:type="spellStart"/>
      <w:r>
        <w:rPr>
          <w:sz w:val="20"/>
          <w:szCs w:val="20"/>
        </w:rPr>
        <w:t>V</w:t>
      </w:r>
      <w:r w:rsidRPr="00B440CB">
        <w:rPr>
          <w:noProof/>
          <w:sz w:val="20"/>
        </w:rPr>
        <w:t>ezhnevets</w:t>
      </w:r>
      <w:proofErr w:type="spellEnd"/>
      <w:r w:rsidRPr="00B440CB">
        <w:rPr>
          <w:noProof/>
          <w:sz w:val="20"/>
        </w:rPr>
        <w:t>, V. (n.d.). A Survey on Pixel-Based Skin Color Detection Techniques.</w:t>
      </w:r>
      <w:bookmarkEnd w:id="4"/>
    </w:p>
    <w:p w:rsidR="00B440CB" w:rsidRPr="00B3390F" w:rsidRDefault="00B440CB" w:rsidP="00B440CB">
      <w:pPr>
        <w:pStyle w:val="NormalWeb"/>
        <w:ind w:left="480" w:hanging="480"/>
        <w:divId w:val="1646004137"/>
        <w:rPr>
          <w:sz w:val="20"/>
          <w:szCs w:val="20"/>
          <w:u w:val="single"/>
          <w:lang w:val="en-US"/>
        </w:rPr>
      </w:pPr>
    </w:p>
    <w:p w:rsidR="005546F2" w:rsidRPr="00B3390F" w:rsidRDefault="005546F2" w:rsidP="00B440CB">
      <w:pPr>
        <w:pStyle w:val="NormalWeb"/>
        <w:ind w:left="480" w:hanging="480"/>
        <w:divId w:val="1646004137"/>
        <w:rPr>
          <w:sz w:val="20"/>
          <w:szCs w:val="20"/>
          <w:u w:val="single"/>
          <w:lang w:val="en-US"/>
        </w:rPr>
      </w:pPr>
    </w:p>
    <w:p w:rsidR="005546F2" w:rsidRPr="00B3390F" w:rsidRDefault="005546F2" w:rsidP="005546F2">
      <w:pPr>
        <w:pStyle w:val="NormalWeb"/>
        <w:divId w:val="1646004137"/>
        <w:rPr>
          <w:sz w:val="20"/>
          <w:szCs w:val="20"/>
          <w:u w:val="single"/>
          <w:lang w:val="en-US"/>
        </w:rPr>
      </w:pPr>
    </w:p>
    <w:sectPr w:rsidR="005546F2" w:rsidRPr="00B3390F">
      <w:headerReference w:type="default" r:id="rId24"/>
      <w:pgSz w:w="12240" w:h="15840"/>
      <w:pgMar w:top="1008" w:right="936" w:bottom="1008" w:left="936" w:header="432" w:footer="720" w:gutter="0"/>
      <w:cols w:num="2"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886" w:rsidRDefault="00BB7886">
      <w:r>
        <w:separator/>
      </w:r>
    </w:p>
  </w:endnote>
  <w:endnote w:type="continuationSeparator" w:id="0">
    <w:p w:rsidR="00BB7886" w:rsidRDefault="00BB7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Devanagari">
    <w:altName w:val="MS Mincho"/>
    <w:charset w:val="80"/>
    <w:family w:val="auto"/>
    <w:pitch w:val="default"/>
  </w:font>
  <w:font w:name="Liberation Serif">
    <w:altName w:val="Times New Roman"/>
    <w:charset w:val="00"/>
    <w:family w:val="roman"/>
    <w:pitch w:val="default"/>
  </w:font>
  <w:font w:name="WenQuanYi Zen Hei Sharp">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Ebrima">
    <w:panose1 w:val="02000000000000000000"/>
    <w:charset w:val="00"/>
    <w:family w:val="auto"/>
    <w:pitch w:val="variable"/>
    <w:sig w:usb0="A000005F" w:usb1="02000041"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886" w:rsidRDefault="00BB7886">
      <w:r>
        <w:separator/>
      </w:r>
    </w:p>
  </w:footnote>
  <w:footnote w:type="continuationSeparator" w:id="0">
    <w:p w:rsidR="00BB7886" w:rsidRDefault="00BB78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F3A" w:rsidRDefault="00042700">
    <w:pPr>
      <w:ind w:right="360"/>
      <w:rPr>
        <w:lang w:val="es-CO"/>
      </w:rPr>
    </w:pPr>
    <w:r>
      <w:rPr>
        <w:noProof/>
        <w:lang w:val="es-ES" w:eastAsia="es-ES"/>
      </w:rPr>
      <mc:AlternateContent>
        <mc:Choice Requires="wps">
          <w:drawing>
            <wp:anchor distT="0" distB="0" distL="0" distR="0" simplePos="0" relativeHeight="251657728" behindDoc="0" locked="0" layoutInCell="1" allowOverlap="1">
              <wp:simplePos x="0" y="0"/>
              <wp:positionH relativeFrom="page">
                <wp:posOffset>7113905</wp:posOffset>
              </wp:positionH>
              <wp:positionV relativeFrom="paragraph">
                <wp:posOffset>635</wp:posOffset>
              </wp:positionV>
              <wp:extent cx="62865" cy="145415"/>
              <wp:effectExtent l="8255" t="635" r="5080" b="635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454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0F3A" w:rsidRDefault="00890F3A">
                          <w:r>
                            <w:fldChar w:fldCharType="begin"/>
                          </w:r>
                          <w:r>
                            <w:instrText xml:space="preserve"> PAGE </w:instrText>
                          </w:r>
                          <w:r>
                            <w:fldChar w:fldCharType="separate"/>
                          </w:r>
                          <w:r w:rsidR="00FB24E5">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60.15pt;margin-top:.05pt;width:4.95pt;height:11.4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" stroked="f">
              <v:fill opacity="0"/>
              <v:textbox inset="0,0,0,0">
                <w:txbxContent>
                  <w:p w:rsidR="00890F3A" w:rsidRDefault="00890F3A">
                    <w:r>
                      <w:fldChar w:fldCharType="begin"/>
                    </w:r>
                    <w:r>
                      <w:instrText xml:space="preserve"> PAGE </w:instrText>
                    </w:r>
                    <w:r>
                      <w:fldChar w:fldCharType="separate"/>
                    </w:r>
                    <w:r w:rsidR="00FB24E5">
                      <w:rPr>
                        <w:noProof/>
                      </w:rPr>
                      <w:t>1</w:t>
                    </w:r>
                    <w:r>
                      <w:fldChar w:fldCharType="end"/>
                    </w:r>
                  </w:p>
                </w:txbxContent>
              </v:textbox>
              <w10:wrap type="square" side="largest" anchorx="page"/>
            </v:shape>
          </w:pict>
        </mc:Fallback>
      </mc:AlternateContent>
    </w:r>
    <w:r w:rsidR="00890F3A">
      <w:rPr>
        <w:lang w:val="es-CO"/>
      </w:rPr>
      <w:t xml:space="preserve">Instituto Tecnológico Metropolitano ITM.  </w:t>
    </w:r>
    <w:r w:rsidR="00B1112A">
      <w:rPr>
        <w:lang w:val="es-CO"/>
      </w:rPr>
      <w:t>Restrepo</w:t>
    </w:r>
    <w:r w:rsidR="00890F3A">
      <w:rPr>
        <w:lang w:val="es-CO"/>
      </w:rPr>
      <w:t xml:space="preserve">, </w:t>
    </w:r>
    <w:r w:rsidR="00B1112A">
      <w:rPr>
        <w:lang w:val="es-CO"/>
      </w:rPr>
      <w:t>Salamanca</w:t>
    </w:r>
    <w:r w:rsidR="00890F3A">
      <w:rPr>
        <w:lang w:val="es-CO"/>
      </w:rPr>
      <w:t xml:space="preserve">, </w:t>
    </w:r>
    <w:proofErr w:type="spellStart"/>
    <w:r w:rsidR="00890F3A">
      <w:rPr>
        <w:lang w:val="es-CO"/>
      </w:rPr>
      <w:t>Yarce</w:t>
    </w:r>
    <w:proofErr w:type="spellEnd"/>
    <w:r w:rsidR="00B1112A">
      <w:rPr>
        <w:lang w:val="es-CO"/>
      </w:rPr>
      <w:t xml:space="preserve"> Detección de piel</w:t>
    </w:r>
  </w:p>
  <w:p w:rsidR="00890F3A" w:rsidRDefault="00890F3A">
    <w:pPr>
      <w:ind w:right="360"/>
      <w:rPr>
        <w:lang w:val="es-CO"/>
      </w:rPr>
    </w:pPr>
  </w:p>
  <w:p w:rsidR="00890F3A" w:rsidRDefault="00890F3A">
    <w:pPr>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Roman"/>
      <w:pStyle w:val="Ttulo1"/>
      <w:lvlText w:val="%1."/>
      <w:lvlJc w:val="left"/>
      <w:pPr>
        <w:tabs>
          <w:tab w:val="num" w:pos="1420"/>
        </w:tabs>
        <w:ind w:left="1276" w:firstLine="0"/>
      </w:pPr>
    </w:lvl>
    <w:lvl w:ilvl="1">
      <w:start w:val="1"/>
      <w:numFmt w:val="upperLetter"/>
      <w:pStyle w:val="Ttulo2"/>
      <w:lvlText w:val="%2."/>
      <w:lvlJc w:val="left"/>
      <w:pPr>
        <w:tabs>
          <w:tab w:val="num" w:pos="2976"/>
        </w:tabs>
        <w:ind w:left="2832" w:firstLine="0"/>
      </w:pPr>
    </w:lvl>
    <w:lvl w:ilvl="2">
      <w:start w:val="1"/>
      <w:numFmt w:val="decimal"/>
      <w:pStyle w:val="Ttulo3"/>
      <w:lvlText w:val="%3)"/>
      <w:lvlJc w:val="left"/>
      <w:pPr>
        <w:tabs>
          <w:tab w:val="num" w:pos="2976"/>
        </w:tabs>
        <w:ind w:left="2832" w:firstLine="0"/>
      </w:pPr>
    </w:lvl>
    <w:lvl w:ilvl="3">
      <w:start w:val="1"/>
      <w:numFmt w:val="lowerLetter"/>
      <w:pStyle w:val="Ttulo4"/>
      <w:lvlText w:val="%4)"/>
      <w:lvlJc w:val="left"/>
      <w:pPr>
        <w:tabs>
          <w:tab w:val="num" w:pos="3552"/>
        </w:tabs>
        <w:ind w:left="3984" w:hanging="720"/>
      </w:pPr>
    </w:lvl>
    <w:lvl w:ilvl="4">
      <w:start w:val="1"/>
      <w:numFmt w:val="decimal"/>
      <w:pStyle w:val="Ttulo5"/>
      <w:lvlText w:val="(%5)"/>
      <w:lvlJc w:val="left"/>
      <w:pPr>
        <w:tabs>
          <w:tab w:val="num" w:pos="3552"/>
        </w:tabs>
        <w:ind w:left="4704" w:hanging="720"/>
      </w:pPr>
    </w:lvl>
    <w:lvl w:ilvl="5">
      <w:start w:val="1"/>
      <w:numFmt w:val="lowerLetter"/>
      <w:pStyle w:val="Ttulo6"/>
      <w:lvlText w:val="(%6)"/>
      <w:lvlJc w:val="left"/>
      <w:pPr>
        <w:tabs>
          <w:tab w:val="num" w:pos="3552"/>
        </w:tabs>
        <w:ind w:left="5424" w:hanging="720"/>
      </w:pPr>
    </w:lvl>
    <w:lvl w:ilvl="6">
      <w:start w:val="1"/>
      <w:numFmt w:val="lowerRoman"/>
      <w:pStyle w:val="Ttulo7"/>
      <w:lvlText w:val="(%7)"/>
      <w:lvlJc w:val="left"/>
      <w:pPr>
        <w:tabs>
          <w:tab w:val="num" w:pos="3552"/>
        </w:tabs>
        <w:ind w:left="6144" w:hanging="720"/>
      </w:pPr>
    </w:lvl>
    <w:lvl w:ilvl="7">
      <w:start w:val="1"/>
      <w:numFmt w:val="lowerLetter"/>
      <w:pStyle w:val="Ttulo8"/>
      <w:lvlText w:val="(%8)"/>
      <w:lvlJc w:val="left"/>
      <w:pPr>
        <w:tabs>
          <w:tab w:val="num" w:pos="3552"/>
        </w:tabs>
        <w:ind w:left="6864" w:hanging="720"/>
      </w:pPr>
    </w:lvl>
    <w:lvl w:ilvl="8">
      <w:start w:val="1"/>
      <w:numFmt w:val="lowerRoman"/>
      <w:pStyle w:val="Ttulo9"/>
      <w:lvlText w:val="(%9)"/>
      <w:lvlJc w:val="left"/>
      <w:pPr>
        <w:tabs>
          <w:tab w:val="num" w:pos="3552"/>
        </w:tabs>
        <w:ind w:left="7584" w:hanging="720"/>
      </w:pPr>
    </w:lvl>
  </w:abstractNum>
  <w:abstractNum w:abstractNumId="1">
    <w:nsid w:val="00000002"/>
    <w:multiLevelType w:val="singleLevel"/>
    <w:tmpl w:val="00000002"/>
    <w:name w:val="WW8Num2"/>
    <w:lvl w:ilvl="0">
      <w:start w:val="1"/>
      <w:numFmt w:val="decimal"/>
      <w:pStyle w:val="References"/>
      <w:lvlText w:val="[%1]"/>
      <w:lvlJc w:val="left"/>
      <w:pPr>
        <w:tabs>
          <w:tab w:val="num" w:pos="360"/>
        </w:tabs>
        <w:ind w:left="360" w:hanging="360"/>
      </w:pPr>
    </w:lvl>
  </w:abstractNum>
  <w:abstractNum w:abstractNumId="2">
    <w:nsid w:val="00000003"/>
    <w:multiLevelType w:val="singleLevel"/>
    <w:tmpl w:val="BD82C79C"/>
    <w:lvl w:ilvl="0">
      <w:start w:val="1"/>
      <w:numFmt w:val="decimal"/>
      <w:lvlText w:val="[%1]"/>
      <w:lvlJc w:val="left"/>
      <w:pPr>
        <w:tabs>
          <w:tab w:val="num" w:pos="360"/>
        </w:tabs>
        <w:ind w:left="360" w:hanging="360"/>
      </w:pPr>
      <w:rPr>
        <w:i w:val="0"/>
      </w:rPr>
    </w:lvl>
  </w:abstractNum>
  <w:abstractNum w:abstractNumId="3">
    <w:nsid w:val="00000004"/>
    <w:multiLevelType w:val="multilevel"/>
    <w:tmpl w:val="00000004"/>
    <w:name w:val="WW8Num4"/>
    <w:lvl w:ilvl="0">
      <w:start w:val="1"/>
      <w:numFmt w:val="decimal"/>
      <w:pStyle w:val="Listaconnmeros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9203DC3"/>
    <w:multiLevelType w:val="multilevel"/>
    <w:tmpl w:val="00000001"/>
    <w:lvl w:ilvl="0">
      <w:start w:val="1"/>
      <w:numFmt w:val="upperRoman"/>
      <w:lvlText w:val="%1."/>
      <w:lvlJc w:val="left"/>
      <w:pPr>
        <w:tabs>
          <w:tab w:val="num" w:pos="2976"/>
        </w:tabs>
        <w:ind w:left="2832" w:firstLine="0"/>
      </w:pPr>
    </w:lvl>
    <w:lvl w:ilvl="1">
      <w:start w:val="1"/>
      <w:numFmt w:val="upperLetter"/>
      <w:lvlText w:val="%2."/>
      <w:lvlJc w:val="left"/>
      <w:pPr>
        <w:tabs>
          <w:tab w:val="num" w:pos="2976"/>
        </w:tabs>
        <w:ind w:left="2832" w:firstLine="0"/>
      </w:pPr>
    </w:lvl>
    <w:lvl w:ilvl="2">
      <w:start w:val="1"/>
      <w:numFmt w:val="decimal"/>
      <w:lvlText w:val="%3)"/>
      <w:lvlJc w:val="left"/>
      <w:pPr>
        <w:tabs>
          <w:tab w:val="num" w:pos="2976"/>
        </w:tabs>
        <w:ind w:left="2832" w:firstLine="0"/>
      </w:pPr>
    </w:lvl>
    <w:lvl w:ilvl="3">
      <w:start w:val="1"/>
      <w:numFmt w:val="lowerLetter"/>
      <w:lvlText w:val="%4)"/>
      <w:lvlJc w:val="left"/>
      <w:pPr>
        <w:tabs>
          <w:tab w:val="num" w:pos="3552"/>
        </w:tabs>
        <w:ind w:left="3984" w:hanging="720"/>
      </w:pPr>
    </w:lvl>
    <w:lvl w:ilvl="4">
      <w:start w:val="1"/>
      <w:numFmt w:val="decimal"/>
      <w:lvlText w:val="(%5)"/>
      <w:lvlJc w:val="left"/>
      <w:pPr>
        <w:tabs>
          <w:tab w:val="num" w:pos="3552"/>
        </w:tabs>
        <w:ind w:left="4704" w:hanging="720"/>
      </w:pPr>
    </w:lvl>
    <w:lvl w:ilvl="5">
      <w:start w:val="1"/>
      <w:numFmt w:val="lowerLetter"/>
      <w:lvlText w:val="(%6)"/>
      <w:lvlJc w:val="left"/>
      <w:pPr>
        <w:tabs>
          <w:tab w:val="num" w:pos="3552"/>
        </w:tabs>
        <w:ind w:left="5424" w:hanging="720"/>
      </w:pPr>
    </w:lvl>
    <w:lvl w:ilvl="6">
      <w:start w:val="1"/>
      <w:numFmt w:val="lowerRoman"/>
      <w:lvlText w:val="(%7)"/>
      <w:lvlJc w:val="left"/>
      <w:pPr>
        <w:tabs>
          <w:tab w:val="num" w:pos="3552"/>
        </w:tabs>
        <w:ind w:left="6144" w:hanging="720"/>
      </w:pPr>
    </w:lvl>
    <w:lvl w:ilvl="7">
      <w:start w:val="1"/>
      <w:numFmt w:val="lowerLetter"/>
      <w:lvlText w:val="(%8)"/>
      <w:lvlJc w:val="left"/>
      <w:pPr>
        <w:tabs>
          <w:tab w:val="num" w:pos="3552"/>
        </w:tabs>
        <w:ind w:left="6864" w:hanging="720"/>
      </w:pPr>
    </w:lvl>
    <w:lvl w:ilvl="8">
      <w:start w:val="1"/>
      <w:numFmt w:val="lowerRoman"/>
      <w:lvlText w:val="(%9)"/>
      <w:lvlJc w:val="left"/>
      <w:pPr>
        <w:tabs>
          <w:tab w:val="num" w:pos="3552"/>
        </w:tabs>
        <w:ind w:left="7584" w:hanging="720"/>
      </w:pPr>
    </w:lvl>
  </w:abstractNum>
  <w:abstractNum w:abstractNumId="5">
    <w:nsid w:val="1E98675A"/>
    <w:multiLevelType w:val="hybridMultilevel"/>
    <w:tmpl w:val="659ED4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7674508"/>
    <w:multiLevelType w:val="multilevel"/>
    <w:tmpl w:val="00000001"/>
    <w:lvl w:ilvl="0">
      <w:start w:val="1"/>
      <w:numFmt w:val="upperRoman"/>
      <w:lvlText w:val="%1."/>
      <w:lvlJc w:val="left"/>
      <w:pPr>
        <w:tabs>
          <w:tab w:val="num" w:pos="144"/>
        </w:tabs>
        <w:ind w:left="0" w:firstLine="0"/>
      </w:pPr>
    </w:lvl>
    <w:lvl w:ilvl="1">
      <w:start w:val="1"/>
      <w:numFmt w:val="upperLetter"/>
      <w:lvlText w:val="%2."/>
      <w:lvlJc w:val="left"/>
      <w:pPr>
        <w:tabs>
          <w:tab w:val="num" w:pos="144"/>
        </w:tabs>
        <w:ind w:left="0" w:firstLine="0"/>
      </w:pPr>
    </w:lvl>
    <w:lvl w:ilvl="2">
      <w:start w:val="1"/>
      <w:numFmt w:val="decimal"/>
      <w:lvlText w:val="%3)"/>
      <w:lvlJc w:val="left"/>
      <w:pPr>
        <w:tabs>
          <w:tab w:val="num" w:pos="144"/>
        </w:tabs>
        <w:ind w:left="0" w:firstLine="0"/>
      </w:pPr>
    </w:lvl>
    <w:lvl w:ilvl="3">
      <w:start w:val="1"/>
      <w:numFmt w:val="lowerLetter"/>
      <w:lvlText w:val="%4)"/>
      <w:lvlJc w:val="left"/>
      <w:pPr>
        <w:tabs>
          <w:tab w:val="num" w:pos="720"/>
        </w:tabs>
        <w:ind w:left="1152" w:hanging="720"/>
      </w:pPr>
    </w:lvl>
    <w:lvl w:ilvl="4">
      <w:start w:val="1"/>
      <w:numFmt w:val="decimal"/>
      <w:lvlText w:val="(%5)"/>
      <w:lvlJc w:val="left"/>
      <w:pPr>
        <w:tabs>
          <w:tab w:val="num" w:pos="720"/>
        </w:tabs>
        <w:ind w:left="1872" w:hanging="720"/>
      </w:pPr>
    </w:lvl>
    <w:lvl w:ilvl="5">
      <w:start w:val="1"/>
      <w:numFmt w:val="lowerLetter"/>
      <w:lvlText w:val="(%6)"/>
      <w:lvlJc w:val="left"/>
      <w:pPr>
        <w:tabs>
          <w:tab w:val="num" w:pos="720"/>
        </w:tabs>
        <w:ind w:left="2592" w:hanging="720"/>
      </w:pPr>
    </w:lvl>
    <w:lvl w:ilvl="6">
      <w:start w:val="1"/>
      <w:numFmt w:val="lowerRoman"/>
      <w:lvlText w:val="(%7)"/>
      <w:lvlJc w:val="left"/>
      <w:pPr>
        <w:tabs>
          <w:tab w:val="num" w:pos="720"/>
        </w:tabs>
        <w:ind w:left="3312" w:hanging="720"/>
      </w:pPr>
    </w:lvl>
    <w:lvl w:ilvl="7">
      <w:start w:val="1"/>
      <w:numFmt w:val="lowerLetter"/>
      <w:lvlText w:val="(%8)"/>
      <w:lvlJc w:val="left"/>
      <w:pPr>
        <w:tabs>
          <w:tab w:val="num" w:pos="720"/>
        </w:tabs>
        <w:ind w:left="4032" w:hanging="720"/>
      </w:pPr>
    </w:lvl>
    <w:lvl w:ilvl="8">
      <w:start w:val="1"/>
      <w:numFmt w:val="lowerRoman"/>
      <w:lvlText w:val="(%9)"/>
      <w:lvlJc w:val="left"/>
      <w:pPr>
        <w:tabs>
          <w:tab w:val="num" w:pos="720"/>
        </w:tabs>
        <w:ind w:left="4752" w:hanging="720"/>
      </w:pPr>
    </w:lvl>
  </w:abstractNum>
  <w:abstractNum w:abstractNumId="7">
    <w:nsid w:val="3871091C"/>
    <w:multiLevelType w:val="hybridMultilevel"/>
    <w:tmpl w:val="57E6A21C"/>
    <w:lvl w:ilvl="0" w:tplc="A790BD5C">
      <w:start w:val="1"/>
      <w:numFmt w:val="bullet"/>
      <w:lvlText w:val="•"/>
      <w:lvlJc w:val="left"/>
      <w:pPr>
        <w:tabs>
          <w:tab w:val="num" w:pos="720"/>
        </w:tabs>
        <w:ind w:left="720" w:hanging="360"/>
      </w:pPr>
      <w:rPr>
        <w:rFonts w:ascii="Arial" w:hAnsi="Arial" w:hint="default"/>
      </w:rPr>
    </w:lvl>
    <w:lvl w:ilvl="1" w:tplc="0F546E5C" w:tentative="1">
      <w:start w:val="1"/>
      <w:numFmt w:val="bullet"/>
      <w:lvlText w:val="•"/>
      <w:lvlJc w:val="left"/>
      <w:pPr>
        <w:tabs>
          <w:tab w:val="num" w:pos="1440"/>
        </w:tabs>
        <w:ind w:left="1440" w:hanging="360"/>
      </w:pPr>
      <w:rPr>
        <w:rFonts w:ascii="Arial" w:hAnsi="Arial" w:hint="default"/>
      </w:rPr>
    </w:lvl>
    <w:lvl w:ilvl="2" w:tplc="33F8005E" w:tentative="1">
      <w:start w:val="1"/>
      <w:numFmt w:val="bullet"/>
      <w:lvlText w:val="•"/>
      <w:lvlJc w:val="left"/>
      <w:pPr>
        <w:tabs>
          <w:tab w:val="num" w:pos="2160"/>
        </w:tabs>
        <w:ind w:left="2160" w:hanging="360"/>
      </w:pPr>
      <w:rPr>
        <w:rFonts w:ascii="Arial" w:hAnsi="Arial" w:hint="default"/>
      </w:rPr>
    </w:lvl>
    <w:lvl w:ilvl="3" w:tplc="75C0CB46" w:tentative="1">
      <w:start w:val="1"/>
      <w:numFmt w:val="bullet"/>
      <w:lvlText w:val="•"/>
      <w:lvlJc w:val="left"/>
      <w:pPr>
        <w:tabs>
          <w:tab w:val="num" w:pos="2880"/>
        </w:tabs>
        <w:ind w:left="2880" w:hanging="360"/>
      </w:pPr>
      <w:rPr>
        <w:rFonts w:ascii="Arial" w:hAnsi="Arial" w:hint="default"/>
      </w:rPr>
    </w:lvl>
    <w:lvl w:ilvl="4" w:tplc="E490297C" w:tentative="1">
      <w:start w:val="1"/>
      <w:numFmt w:val="bullet"/>
      <w:lvlText w:val="•"/>
      <w:lvlJc w:val="left"/>
      <w:pPr>
        <w:tabs>
          <w:tab w:val="num" w:pos="3600"/>
        </w:tabs>
        <w:ind w:left="3600" w:hanging="360"/>
      </w:pPr>
      <w:rPr>
        <w:rFonts w:ascii="Arial" w:hAnsi="Arial" w:hint="default"/>
      </w:rPr>
    </w:lvl>
    <w:lvl w:ilvl="5" w:tplc="E8488DE4" w:tentative="1">
      <w:start w:val="1"/>
      <w:numFmt w:val="bullet"/>
      <w:lvlText w:val="•"/>
      <w:lvlJc w:val="left"/>
      <w:pPr>
        <w:tabs>
          <w:tab w:val="num" w:pos="4320"/>
        </w:tabs>
        <w:ind w:left="4320" w:hanging="360"/>
      </w:pPr>
      <w:rPr>
        <w:rFonts w:ascii="Arial" w:hAnsi="Arial" w:hint="default"/>
      </w:rPr>
    </w:lvl>
    <w:lvl w:ilvl="6" w:tplc="FB5A680C" w:tentative="1">
      <w:start w:val="1"/>
      <w:numFmt w:val="bullet"/>
      <w:lvlText w:val="•"/>
      <w:lvlJc w:val="left"/>
      <w:pPr>
        <w:tabs>
          <w:tab w:val="num" w:pos="5040"/>
        </w:tabs>
        <w:ind w:left="5040" w:hanging="360"/>
      </w:pPr>
      <w:rPr>
        <w:rFonts w:ascii="Arial" w:hAnsi="Arial" w:hint="default"/>
      </w:rPr>
    </w:lvl>
    <w:lvl w:ilvl="7" w:tplc="FEB64CFC" w:tentative="1">
      <w:start w:val="1"/>
      <w:numFmt w:val="bullet"/>
      <w:lvlText w:val="•"/>
      <w:lvlJc w:val="left"/>
      <w:pPr>
        <w:tabs>
          <w:tab w:val="num" w:pos="5760"/>
        </w:tabs>
        <w:ind w:left="5760" w:hanging="360"/>
      </w:pPr>
      <w:rPr>
        <w:rFonts w:ascii="Arial" w:hAnsi="Arial" w:hint="default"/>
      </w:rPr>
    </w:lvl>
    <w:lvl w:ilvl="8" w:tplc="E5021962" w:tentative="1">
      <w:start w:val="1"/>
      <w:numFmt w:val="bullet"/>
      <w:lvlText w:val="•"/>
      <w:lvlJc w:val="left"/>
      <w:pPr>
        <w:tabs>
          <w:tab w:val="num" w:pos="6480"/>
        </w:tabs>
        <w:ind w:left="6480" w:hanging="360"/>
      </w:pPr>
      <w:rPr>
        <w:rFonts w:ascii="Arial" w:hAnsi="Arial" w:hint="default"/>
      </w:rPr>
    </w:lvl>
  </w:abstractNum>
  <w:abstractNum w:abstractNumId="8">
    <w:nsid w:val="57C6081A"/>
    <w:multiLevelType w:val="hybridMultilevel"/>
    <w:tmpl w:val="61EE79AE"/>
    <w:lvl w:ilvl="0" w:tplc="6918184C">
      <w:start w:val="2"/>
      <w:numFmt w:val="upperRoman"/>
      <w:lvlText w:val="%1."/>
      <w:lvlJc w:val="left"/>
      <w:pPr>
        <w:ind w:left="2136" w:hanging="72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nsid w:val="5B7B3AAC"/>
    <w:multiLevelType w:val="hybridMultilevel"/>
    <w:tmpl w:val="CC80C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EEE2B21"/>
    <w:multiLevelType w:val="multilevel"/>
    <w:tmpl w:val="00000001"/>
    <w:lvl w:ilvl="0">
      <w:start w:val="1"/>
      <w:numFmt w:val="upperRoman"/>
      <w:lvlText w:val="%1."/>
      <w:lvlJc w:val="left"/>
      <w:pPr>
        <w:tabs>
          <w:tab w:val="num" w:pos="2976"/>
        </w:tabs>
        <w:ind w:left="2832" w:firstLine="0"/>
      </w:pPr>
    </w:lvl>
    <w:lvl w:ilvl="1">
      <w:start w:val="1"/>
      <w:numFmt w:val="upperLetter"/>
      <w:lvlText w:val="%2."/>
      <w:lvlJc w:val="left"/>
      <w:pPr>
        <w:tabs>
          <w:tab w:val="num" w:pos="2976"/>
        </w:tabs>
        <w:ind w:left="2832" w:firstLine="0"/>
      </w:pPr>
    </w:lvl>
    <w:lvl w:ilvl="2">
      <w:start w:val="1"/>
      <w:numFmt w:val="decimal"/>
      <w:lvlText w:val="%3)"/>
      <w:lvlJc w:val="left"/>
      <w:pPr>
        <w:tabs>
          <w:tab w:val="num" w:pos="2976"/>
        </w:tabs>
        <w:ind w:left="2832" w:firstLine="0"/>
      </w:pPr>
    </w:lvl>
    <w:lvl w:ilvl="3">
      <w:start w:val="1"/>
      <w:numFmt w:val="lowerLetter"/>
      <w:lvlText w:val="%4)"/>
      <w:lvlJc w:val="left"/>
      <w:pPr>
        <w:tabs>
          <w:tab w:val="num" w:pos="3552"/>
        </w:tabs>
        <w:ind w:left="3984" w:hanging="720"/>
      </w:pPr>
    </w:lvl>
    <w:lvl w:ilvl="4">
      <w:start w:val="1"/>
      <w:numFmt w:val="decimal"/>
      <w:lvlText w:val="(%5)"/>
      <w:lvlJc w:val="left"/>
      <w:pPr>
        <w:tabs>
          <w:tab w:val="num" w:pos="3552"/>
        </w:tabs>
        <w:ind w:left="4704" w:hanging="720"/>
      </w:pPr>
    </w:lvl>
    <w:lvl w:ilvl="5">
      <w:start w:val="1"/>
      <w:numFmt w:val="lowerLetter"/>
      <w:lvlText w:val="(%6)"/>
      <w:lvlJc w:val="left"/>
      <w:pPr>
        <w:tabs>
          <w:tab w:val="num" w:pos="3552"/>
        </w:tabs>
        <w:ind w:left="5424" w:hanging="720"/>
      </w:pPr>
    </w:lvl>
    <w:lvl w:ilvl="6">
      <w:start w:val="1"/>
      <w:numFmt w:val="lowerRoman"/>
      <w:lvlText w:val="(%7)"/>
      <w:lvlJc w:val="left"/>
      <w:pPr>
        <w:tabs>
          <w:tab w:val="num" w:pos="3552"/>
        </w:tabs>
        <w:ind w:left="6144" w:hanging="720"/>
      </w:pPr>
    </w:lvl>
    <w:lvl w:ilvl="7">
      <w:start w:val="1"/>
      <w:numFmt w:val="lowerLetter"/>
      <w:lvlText w:val="(%8)"/>
      <w:lvlJc w:val="left"/>
      <w:pPr>
        <w:tabs>
          <w:tab w:val="num" w:pos="3552"/>
        </w:tabs>
        <w:ind w:left="6864" w:hanging="720"/>
      </w:pPr>
    </w:lvl>
    <w:lvl w:ilvl="8">
      <w:start w:val="1"/>
      <w:numFmt w:val="lowerRoman"/>
      <w:lvlText w:val="(%9)"/>
      <w:lvlJc w:val="left"/>
      <w:pPr>
        <w:tabs>
          <w:tab w:val="num" w:pos="3552"/>
        </w:tabs>
        <w:ind w:left="7584" w:hanging="720"/>
      </w:pPr>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10"/>
  </w:num>
  <w:num w:numId="8">
    <w:abstractNumId w:val="7"/>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38F"/>
    <w:rsid w:val="00015FE8"/>
    <w:rsid w:val="00042700"/>
    <w:rsid w:val="00083DD3"/>
    <w:rsid w:val="00093311"/>
    <w:rsid w:val="0009393B"/>
    <w:rsid w:val="000B1B9C"/>
    <w:rsid w:val="000E5E99"/>
    <w:rsid w:val="000E6313"/>
    <w:rsid w:val="001236A9"/>
    <w:rsid w:val="001474A8"/>
    <w:rsid w:val="0015406F"/>
    <w:rsid w:val="00166957"/>
    <w:rsid w:val="00170606"/>
    <w:rsid w:val="001A5123"/>
    <w:rsid w:val="001A5C42"/>
    <w:rsid w:val="001D35F5"/>
    <w:rsid w:val="001D7C7C"/>
    <w:rsid w:val="001F5857"/>
    <w:rsid w:val="00200BBC"/>
    <w:rsid w:val="0021395E"/>
    <w:rsid w:val="002360B2"/>
    <w:rsid w:val="00236121"/>
    <w:rsid w:val="00240E53"/>
    <w:rsid w:val="0026364D"/>
    <w:rsid w:val="00264B7C"/>
    <w:rsid w:val="002955A0"/>
    <w:rsid w:val="0029620B"/>
    <w:rsid w:val="00304215"/>
    <w:rsid w:val="003138D5"/>
    <w:rsid w:val="00315277"/>
    <w:rsid w:val="00321070"/>
    <w:rsid w:val="003314C8"/>
    <w:rsid w:val="00341D13"/>
    <w:rsid w:val="00360215"/>
    <w:rsid w:val="00377611"/>
    <w:rsid w:val="00380A7B"/>
    <w:rsid w:val="00381973"/>
    <w:rsid w:val="003914C8"/>
    <w:rsid w:val="00392454"/>
    <w:rsid w:val="00395D6F"/>
    <w:rsid w:val="00396A2B"/>
    <w:rsid w:val="003A439A"/>
    <w:rsid w:val="003C6265"/>
    <w:rsid w:val="003D3707"/>
    <w:rsid w:val="003D3CDC"/>
    <w:rsid w:val="003E0020"/>
    <w:rsid w:val="00400F37"/>
    <w:rsid w:val="00426C35"/>
    <w:rsid w:val="00442460"/>
    <w:rsid w:val="00442996"/>
    <w:rsid w:val="00447C3B"/>
    <w:rsid w:val="004554F1"/>
    <w:rsid w:val="004B647F"/>
    <w:rsid w:val="004C28D6"/>
    <w:rsid w:val="004C2976"/>
    <w:rsid w:val="004C3A64"/>
    <w:rsid w:val="004C6A3A"/>
    <w:rsid w:val="004D15CF"/>
    <w:rsid w:val="004D686B"/>
    <w:rsid w:val="004E00A0"/>
    <w:rsid w:val="004E25F0"/>
    <w:rsid w:val="004E2C6A"/>
    <w:rsid w:val="004F5C1E"/>
    <w:rsid w:val="00506F6B"/>
    <w:rsid w:val="005073CE"/>
    <w:rsid w:val="005309EF"/>
    <w:rsid w:val="005343F1"/>
    <w:rsid w:val="005354B6"/>
    <w:rsid w:val="00547ECF"/>
    <w:rsid w:val="005546F2"/>
    <w:rsid w:val="00555A64"/>
    <w:rsid w:val="00572494"/>
    <w:rsid w:val="00583F7A"/>
    <w:rsid w:val="005854BF"/>
    <w:rsid w:val="005A6A99"/>
    <w:rsid w:val="005B6E6D"/>
    <w:rsid w:val="005C63E1"/>
    <w:rsid w:val="005D29E3"/>
    <w:rsid w:val="00602A5A"/>
    <w:rsid w:val="00603EEB"/>
    <w:rsid w:val="00615B54"/>
    <w:rsid w:val="00623B89"/>
    <w:rsid w:val="0063448C"/>
    <w:rsid w:val="00676577"/>
    <w:rsid w:val="006911FC"/>
    <w:rsid w:val="00697847"/>
    <w:rsid w:val="006A4E47"/>
    <w:rsid w:val="006C27F9"/>
    <w:rsid w:val="006C4546"/>
    <w:rsid w:val="006D3A4C"/>
    <w:rsid w:val="006E0706"/>
    <w:rsid w:val="006E5E56"/>
    <w:rsid w:val="00712321"/>
    <w:rsid w:val="007173B4"/>
    <w:rsid w:val="00762B0D"/>
    <w:rsid w:val="00763A24"/>
    <w:rsid w:val="00795AE1"/>
    <w:rsid w:val="0079791C"/>
    <w:rsid w:val="007A1AE1"/>
    <w:rsid w:val="007B4FAF"/>
    <w:rsid w:val="007C35B3"/>
    <w:rsid w:val="007D1F8A"/>
    <w:rsid w:val="007D44F7"/>
    <w:rsid w:val="0080085A"/>
    <w:rsid w:val="008219EB"/>
    <w:rsid w:val="0082343D"/>
    <w:rsid w:val="008441D8"/>
    <w:rsid w:val="00850DD2"/>
    <w:rsid w:val="0086355D"/>
    <w:rsid w:val="0087006B"/>
    <w:rsid w:val="00890F3A"/>
    <w:rsid w:val="008A51B5"/>
    <w:rsid w:val="008B13F9"/>
    <w:rsid w:val="008B23BF"/>
    <w:rsid w:val="008C5CC4"/>
    <w:rsid w:val="008D7DC3"/>
    <w:rsid w:val="008E14FC"/>
    <w:rsid w:val="008E5F05"/>
    <w:rsid w:val="008F5FAA"/>
    <w:rsid w:val="00904F7C"/>
    <w:rsid w:val="009118A6"/>
    <w:rsid w:val="009210FB"/>
    <w:rsid w:val="009327A5"/>
    <w:rsid w:val="009437F0"/>
    <w:rsid w:val="00947BED"/>
    <w:rsid w:val="009646D1"/>
    <w:rsid w:val="009A3F33"/>
    <w:rsid w:val="009A46A4"/>
    <w:rsid w:val="009B4897"/>
    <w:rsid w:val="009B7CA9"/>
    <w:rsid w:val="009C3BA3"/>
    <w:rsid w:val="009E346D"/>
    <w:rsid w:val="009F356B"/>
    <w:rsid w:val="009F5BB9"/>
    <w:rsid w:val="00A03043"/>
    <w:rsid w:val="00A03F5C"/>
    <w:rsid w:val="00A11BF4"/>
    <w:rsid w:val="00A14347"/>
    <w:rsid w:val="00A157F6"/>
    <w:rsid w:val="00A179E7"/>
    <w:rsid w:val="00A237D6"/>
    <w:rsid w:val="00A41E7D"/>
    <w:rsid w:val="00A43106"/>
    <w:rsid w:val="00A53A72"/>
    <w:rsid w:val="00A66DB3"/>
    <w:rsid w:val="00A7336A"/>
    <w:rsid w:val="00A8177A"/>
    <w:rsid w:val="00A87AB5"/>
    <w:rsid w:val="00A9483B"/>
    <w:rsid w:val="00A956D2"/>
    <w:rsid w:val="00AA1237"/>
    <w:rsid w:val="00AA18F1"/>
    <w:rsid w:val="00AC2297"/>
    <w:rsid w:val="00AC4097"/>
    <w:rsid w:val="00AC438F"/>
    <w:rsid w:val="00AF07D5"/>
    <w:rsid w:val="00B048C6"/>
    <w:rsid w:val="00B1112A"/>
    <w:rsid w:val="00B31CE4"/>
    <w:rsid w:val="00B3390F"/>
    <w:rsid w:val="00B440CB"/>
    <w:rsid w:val="00B46C9C"/>
    <w:rsid w:val="00B53825"/>
    <w:rsid w:val="00B56C9D"/>
    <w:rsid w:val="00B6277B"/>
    <w:rsid w:val="00B65961"/>
    <w:rsid w:val="00B77937"/>
    <w:rsid w:val="00B87E9E"/>
    <w:rsid w:val="00B90F62"/>
    <w:rsid w:val="00B93A74"/>
    <w:rsid w:val="00B97CC5"/>
    <w:rsid w:val="00BB300B"/>
    <w:rsid w:val="00BB3B04"/>
    <w:rsid w:val="00BB7886"/>
    <w:rsid w:val="00BC5064"/>
    <w:rsid w:val="00BC7CDD"/>
    <w:rsid w:val="00BD221F"/>
    <w:rsid w:val="00BD7510"/>
    <w:rsid w:val="00BE17ED"/>
    <w:rsid w:val="00C06BF8"/>
    <w:rsid w:val="00C1617E"/>
    <w:rsid w:val="00C17F8C"/>
    <w:rsid w:val="00C66601"/>
    <w:rsid w:val="00C71592"/>
    <w:rsid w:val="00C836C8"/>
    <w:rsid w:val="00CC3959"/>
    <w:rsid w:val="00CD0CFF"/>
    <w:rsid w:val="00CF43FC"/>
    <w:rsid w:val="00D012C3"/>
    <w:rsid w:val="00D046F1"/>
    <w:rsid w:val="00D07AA5"/>
    <w:rsid w:val="00D233D1"/>
    <w:rsid w:val="00D33AB8"/>
    <w:rsid w:val="00D95A7E"/>
    <w:rsid w:val="00D97D3B"/>
    <w:rsid w:val="00DB1016"/>
    <w:rsid w:val="00DB7212"/>
    <w:rsid w:val="00DD21B1"/>
    <w:rsid w:val="00DE21FC"/>
    <w:rsid w:val="00DE43AC"/>
    <w:rsid w:val="00DF00CC"/>
    <w:rsid w:val="00DF1E36"/>
    <w:rsid w:val="00DF53BF"/>
    <w:rsid w:val="00E0271F"/>
    <w:rsid w:val="00E33F64"/>
    <w:rsid w:val="00E4013A"/>
    <w:rsid w:val="00E43BC8"/>
    <w:rsid w:val="00E86132"/>
    <w:rsid w:val="00E9522C"/>
    <w:rsid w:val="00E959BD"/>
    <w:rsid w:val="00EC0211"/>
    <w:rsid w:val="00EE2599"/>
    <w:rsid w:val="00F10635"/>
    <w:rsid w:val="00F1339D"/>
    <w:rsid w:val="00F13562"/>
    <w:rsid w:val="00F14F34"/>
    <w:rsid w:val="00F20367"/>
    <w:rsid w:val="00F35DB4"/>
    <w:rsid w:val="00F372C8"/>
    <w:rsid w:val="00F7169F"/>
    <w:rsid w:val="00F82144"/>
    <w:rsid w:val="00F83513"/>
    <w:rsid w:val="00F83A54"/>
    <w:rsid w:val="00F85702"/>
    <w:rsid w:val="00FA607E"/>
    <w:rsid w:val="00FB24E5"/>
    <w:rsid w:val="00FC35F0"/>
    <w:rsid w:val="00FC71F7"/>
    <w:rsid w:val="00FC7F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autoSpaceDE w:val="0"/>
    </w:pPr>
    <w:rPr>
      <w:lang w:val="en-US" w:eastAsia="zh-CN"/>
    </w:rPr>
  </w:style>
  <w:style w:type="paragraph" w:styleId="Ttulo1">
    <w:name w:val="heading 1"/>
    <w:basedOn w:val="Normal"/>
    <w:next w:val="Normal"/>
    <w:qFormat/>
    <w:pPr>
      <w:keepNext/>
      <w:numPr>
        <w:numId w:val="1"/>
      </w:numPr>
      <w:spacing w:before="240" w:after="80"/>
      <w:jc w:val="center"/>
      <w:outlineLvl w:val="0"/>
    </w:pPr>
    <w:rPr>
      <w:smallCaps/>
      <w:kern w:val="1"/>
    </w:rPr>
  </w:style>
  <w:style w:type="paragraph" w:styleId="Ttulo2">
    <w:name w:val="heading 2"/>
    <w:basedOn w:val="Normal"/>
    <w:next w:val="Normal"/>
    <w:qFormat/>
    <w:pPr>
      <w:keepNext/>
      <w:numPr>
        <w:ilvl w:val="1"/>
        <w:numId w:val="1"/>
      </w:numPr>
      <w:spacing w:before="120" w:after="60"/>
      <w:outlineLvl w:val="1"/>
    </w:pPr>
    <w:rPr>
      <w:i/>
      <w:iCs/>
    </w:rPr>
  </w:style>
  <w:style w:type="paragraph" w:styleId="Ttulo3">
    <w:name w:val="heading 3"/>
    <w:basedOn w:val="Normal"/>
    <w:next w:val="Normal"/>
    <w:qFormat/>
    <w:pPr>
      <w:keepNext/>
      <w:numPr>
        <w:ilvl w:val="2"/>
        <w:numId w:val="1"/>
      </w:numPr>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MemberType">
    <w:name w:val="MemberType"/>
    <w:rPr>
      <w:rFonts w:ascii="Times New Roman" w:hAnsi="Times New Roman" w:cs="Times New Roman"/>
      <w:i/>
      <w:iCs/>
      <w:sz w:val="22"/>
      <w:szCs w:val="22"/>
    </w:rPr>
  </w:style>
  <w:style w:type="character" w:customStyle="1" w:styleId="Caracteresdenotaalpie">
    <w:name w:val="Caracteres de nota al pie"/>
    <w:rPr>
      <w:vertAlign w:val="superscript"/>
    </w:rPr>
  </w:style>
  <w:style w:type="character" w:styleId="Hipervnculo">
    <w:name w:val="Hyperlink"/>
    <w:rPr>
      <w:color w:val="0000FF"/>
      <w:u w:val="single"/>
    </w:rPr>
  </w:style>
  <w:style w:type="character" w:customStyle="1" w:styleId="WW8Dropcap0">
    <w:name w:val="WW8Dropcap0"/>
    <w:rPr>
      <w:smallCaps/>
      <w:sz w:val="46"/>
      <w:lang w:val="es-CO"/>
    </w:rPr>
  </w:style>
  <w:style w:type="character" w:styleId="Refdenotaalpie">
    <w:name w:val="footnote reference"/>
    <w:rPr>
      <w:vertAlign w:val="superscript"/>
    </w:rPr>
  </w:style>
  <w:style w:type="character" w:customStyle="1" w:styleId="Caracteresdenotafinal">
    <w:name w:val="Caracteres de nota final"/>
    <w:rPr>
      <w:vertAlign w:val="superscript"/>
    </w:rPr>
  </w:style>
  <w:style w:type="character" w:customStyle="1" w:styleId="WW-Caracteresdenotafinal">
    <w:name w:val="WW-Caracteres de nota final"/>
  </w:style>
  <w:style w:type="character" w:customStyle="1" w:styleId="WW8Dropcap00">
    <w:name w:val="WW8Dropcap0"/>
  </w:style>
  <w:style w:type="character" w:styleId="Refdenotaalfinal">
    <w:name w:val="endnote reference"/>
    <w:rPr>
      <w:vertAlign w:val="superscript"/>
    </w:rPr>
  </w:style>
  <w:style w:type="paragraph" w:customStyle="1" w:styleId="Encabezado1">
    <w:name w:val="Encabezado1"/>
    <w:basedOn w:val="Normal"/>
    <w:next w:val="Normal"/>
    <w:pPr>
      <w:jc w:val="center"/>
    </w:pPr>
    <w:rPr>
      <w:kern w:val="1"/>
      <w:sz w:val="48"/>
      <w:szCs w:val="48"/>
    </w:rPr>
  </w:style>
  <w:style w:type="paragraph" w:styleId="Textoindependiente">
    <w:name w:val="Body Text"/>
    <w:basedOn w:val="Normal"/>
    <w:pPr>
      <w:spacing w:after="120"/>
    </w:pPr>
  </w:style>
  <w:style w:type="paragraph" w:styleId="Lista">
    <w:name w:val="List"/>
    <w:basedOn w:val="Textoindependiente"/>
    <w:rPr>
      <w:rFonts w:cs="Lohit Devanagari"/>
    </w:rPr>
  </w:style>
  <w:style w:type="paragraph" w:customStyle="1" w:styleId="Descripcin">
    <w:name w:val="Descripción"/>
    <w:basedOn w:val="Normal"/>
    <w:qFormat/>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spacing w:after="320"/>
      <w:jc w:val="center"/>
    </w:pPr>
    <w:rPr>
      <w:sz w:val="22"/>
      <w:szCs w:val="22"/>
    </w:rPr>
  </w:style>
  <w:style w:type="paragraph" w:styleId="Textonotapie">
    <w:name w:val="footnote text"/>
    <w:basedOn w:val="Normal"/>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customStyle="1" w:styleId="Listaconnmeros1">
    <w:name w:val="Lista con números1"/>
    <w:basedOn w:val="Normal"/>
    <w:pPr>
      <w:numPr>
        <w:numId w:val="4"/>
      </w:numPr>
      <w:autoSpaceDE/>
    </w:pPr>
    <w:rPr>
      <w:lang w:eastAsia="ja-JP"/>
    </w:rPr>
  </w:style>
  <w:style w:type="paragraph" w:customStyle="1" w:styleId="Contenidodelmarco">
    <w:name w:val="Contenido del marco"/>
    <w:basedOn w:val="Textoindependiente"/>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Standard">
    <w:name w:val="Standard"/>
    <w:rsid w:val="004C3A64"/>
    <w:pPr>
      <w:widowControl w:val="0"/>
      <w:suppressAutoHyphens/>
      <w:autoSpaceDN w:val="0"/>
      <w:textAlignment w:val="baseline"/>
    </w:pPr>
    <w:rPr>
      <w:rFonts w:ascii="Liberation Serif" w:eastAsia="WenQuanYi Zen Hei Sharp" w:hAnsi="Liberation Serif" w:cs="Lohit Devanagari"/>
      <w:kern w:val="3"/>
      <w:sz w:val="24"/>
      <w:szCs w:val="24"/>
      <w:lang w:eastAsia="zh-CN" w:bidi="hi-IN"/>
    </w:rPr>
  </w:style>
  <w:style w:type="character" w:customStyle="1" w:styleId="apple-converted-space">
    <w:name w:val="apple-converted-space"/>
    <w:rsid w:val="00623B89"/>
  </w:style>
  <w:style w:type="paragraph" w:styleId="NormalWeb">
    <w:name w:val="Normal (Web)"/>
    <w:basedOn w:val="Normal"/>
    <w:uiPriority w:val="99"/>
    <w:unhideWhenUsed/>
    <w:rsid w:val="00B440CB"/>
    <w:pPr>
      <w:suppressAutoHyphens w:val="0"/>
      <w:autoSpaceDE/>
      <w:spacing w:before="100" w:beforeAutospacing="1" w:after="100" w:afterAutospacing="1"/>
    </w:pPr>
    <w:rPr>
      <w:sz w:val="24"/>
      <w:szCs w:val="24"/>
      <w:lang w:val="es-ES" w:eastAsia="es-ES"/>
    </w:rPr>
  </w:style>
  <w:style w:type="paragraph" w:styleId="Textodeglobo">
    <w:name w:val="Balloon Text"/>
    <w:basedOn w:val="Normal"/>
    <w:link w:val="TextodegloboCar"/>
    <w:uiPriority w:val="99"/>
    <w:semiHidden/>
    <w:unhideWhenUsed/>
    <w:rsid w:val="007173B4"/>
    <w:rPr>
      <w:rFonts w:ascii="Tahoma" w:hAnsi="Tahoma" w:cs="Tahoma"/>
      <w:sz w:val="16"/>
      <w:szCs w:val="16"/>
    </w:rPr>
  </w:style>
  <w:style w:type="character" w:customStyle="1" w:styleId="TextodegloboCar">
    <w:name w:val="Texto de globo Car"/>
    <w:basedOn w:val="Fuentedeprrafopredeter"/>
    <w:link w:val="Textodeglobo"/>
    <w:uiPriority w:val="99"/>
    <w:semiHidden/>
    <w:rsid w:val="007173B4"/>
    <w:rPr>
      <w:rFonts w:ascii="Tahoma" w:hAnsi="Tahoma" w:cs="Tahoma"/>
      <w:sz w:val="16"/>
      <w:szCs w:val="16"/>
      <w:lang w:val="en-US" w:eastAsia="zh-CN"/>
    </w:rPr>
  </w:style>
  <w:style w:type="paragraph" w:styleId="Prrafodelista">
    <w:name w:val="List Paragraph"/>
    <w:basedOn w:val="Normal"/>
    <w:uiPriority w:val="34"/>
    <w:qFormat/>
    <w:rsid w:val="00264B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autoSpaceDE w:val="0"/>
    </w:pPr>
    <w:rPr>
      <w:lang w:val="en-US" w:eastAsia="zh-CN"/>
    </w:rPr>
  </w:style>
  <w:style w:type="paragraph" w:styleId="Ttulo1">
    <w:name w:val="heading 1"/>
    <w:basedOn w:val="Normal"/>
    <w:next w:val="Normal"/>
    <w:qFormat/>
    <w:pPr>
      <w:keepNext/>
      <w:numPr>
        <w:numId w:val="1"/>
      </w:numPr>
      <w:spacing w:before="240" w:after="80"/>
      <w:jc w:val="center"/>
      <w:outlineLvl w:val="0"/>
    </w:pPr>
    <w:rPr>
      <w:smallCaps/>
      <w:kern w:val="1"/>
    </w:rPr>
  </w:style>
  <w:style w:type="paragraph" w:styleId="Ttulo2">
    <w:name w:val="heading 2"/>
    <w:basedOn w:val="Normal"/>
    <w:next w:val="Normal"/>
    <w:qFormat/>
    <w:pPr>
      <w:keepNext/>
      <w:numPr>
        <w:ilvl w:val="1"/>
        <w:numId w:val="1"/>
      </w:numPr>
      <w:spacing w:before="120" w:after="60"/>
      <w:outlineLvl w:val="1"/>
    </w:pPr>
    <w:rPr>
      <w:i/>
      <w:iCs/>
    </w:rPr>
  </w:style>
  <w:style w:type="paragraph" w:styleId="Ttulo3">
    <w:name w:val="heading 3"/>
    <w:basedOn w:val="Normal"/>
    <w:next w:val="Normal"/>
    <w:qFormat/>
    <w:pPr>
      <w:keepNext/>
      <w:numPr>
        <w:ilvl w:val="2"/>
        <w:numId w:val="1"/>
      </w:numPr>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MemberType">
    <w:name w:val="MemberType"/>
    <w:rPr>
      <w:rFonts w:ascii="Times New Roman" w:hAnsi="Times New Roman" w:cs="Times New Roman"/>
      <w:i/>
      <w:iCs/>
      <w:sz w:val="22"/>
      <w:szCs w:val="22"/>
    </w:rPr>
  </w:style>
  <w:style w:type="character" w:customStyle="1" w:styleId="Caracteresdenotaalpie">
    <w:name w:val="Caracteres de nota al pie"/>
    <w:rPr>
      <w:vertAlign w:val="superscript"/>
    </w:rPr>
  </w:style>
  <w:style w:type="character" w:styleId="Hipervnculo">
    <w:name w:val="Hyperlink"/>
    <w:rPr>
      <w:color w:val="0000FF"/>
      <w:u w:val="single"/>
    </w:rPr>
  </w:style>
  <w:style w:type="character" w:customStyle="1" w:styleId="WW8Dropcap0">
    <w:name w:val="WW8Dropcap0"/>
    <w:rPr>
      <w:smallCaps/>
      <w:sz w:val="46"/>
      <w:lang w:val="es-CO"/>
    </w:rPr>
  </w:style>
  <w:style w:type="character" w:styleId="Refdenotaalpie">
    <w:name w:val="footnote reference"/>
    <w:rPr>
      <w:vertAlign w:val="superscript"/>
    </w:rPr>
  </w:style>
  <w:style w:type="character" w:customStyle="1" w:styleId="Caracteresdenotafinal">
    <w:name w:val="Caracteres de nota final"/>
    <w:rPr>
      <w:vertAlign w:val="superscript"/>
    </w:rPr>
  </w:style>
  <w:style w:type="character" w:customStyle="1" w:styleId="WW-Caracteresdenotafinal">
    <w:name w:val="WW-Caracteres de nota final"/>
  </w:style>
  <w:style w:type="character" w:customStyle="1" w:styleId="WW8Dropcap00">
    <w:name w:val="WW8Dropcap0"/>
  </w:style>
  <w:style w:type="character" w:styleId="Refdenotaalfinal">
    <w:name w:val="endnote reference"/>
    <w:rPr>
      <w:vertAlign w:val="superscript"/>
    </w:rPr>
  </w:style>
  <w:style w:type="paragraph" w:customStyle="1" w:styleId="Encabezado1">
    <w:name w:val="Encabezado1"/>
    <w:basedOn w:val="Normal"/>
    <w:next w:val="Normal"/>
    <w:pPr>
      <w:jc w:val="center"/>
    </w:pPr>
    <w:rPr>
      <w:kern w:val="1"/>
      <w:sz w:val="48"/>
      <w:szCs w:val="48"/>
    </w:rPr>
  </w:style>
  <w:style w:type="paragraph" w:styleId="Textoindependiente">
    <w:name w:val="Body Text"/>
    <w:basedOn w:val="Normal"/>
    <w:pPr>
      <w:spacing w:after="120"/>
    </w:pPr>
  </w:style>
  <w:style w:type="paragraph" w:styleId="Lista">
    <w:name w:val="List"/>
    <w:basedOn w:val="Textoindependiente"/>
    <w:rPr>
      <w:rFonts w:cs="Lohit Devanagari"/>
    </w:rPr>
  </w:style>
  <w:style w:type="paragraph" w:customStyle="1" w:styleId="Descripcin">
    <w:name w:val="Descripción"/>
    <w:basedOn w:val="Normal"/>
    <w:qFormat/>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spacing w:after="320"/>
      <w:jc w:val="center"/>
    </w:pPr>
    <w:rPr>
      <w:sz w:val="22"/>
      <w:szCs w:val="22"/>
    </w:rPr>
  </w:style>
  <w:style w:type="paragraph" w:styleId="Textonotapie">
    <w:name w:val="footnote text"/>
    <w:basedOn w:val="Normal"/>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customStyle="1" w:styleId="Listaconnmeros1">
    <w:name w:val="Lista con números1"/>
    <w:basedOn w:val="Normal"/>
    <w:pPr>
      <w:numPr>
        <w:numId w:val="4"/>
      </w:numPr>
      <w:autoSpaceDE/>
    </w:pPr>
    <w:rPr>
      <w:lang w:eastAsia="ja-JP"/>
    </w:rPr>
  </w:style>
  <w:style w:type="paragraph" w:customStyle="1" w:styleId="Contenidodelmarco">
    <w:name w:val="Contenido del marco"/>
    <w:basedOn w:val="Textoindependiente"/>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Standard">
    <w:name w:val="Standard"/>
    <w:rsid w:val="004C3A64"/>
    <w:pPr>
      <w:widowControl w:val="0"/>
      <w:suppressAutoHyphens/>
      <w:autoSpaceDN w:val="0"/>
      <w:textAlignment w:val="baseline"/>
    </w:pPr>
    <w:rPr>
      <w:rFonts w:ascii="Liberation Serif" w:eastAsia="WenQuanYi Zen Hei Sharp" w:hAnsi="Liberation Serif" w:cs="Lohit Devanagari"/>
      <w:kern w:val="3"/>
      <w:sz w:val="24"/>
      <w:szCs w:val="24"/>
      <w:lang w:eastAsia="zh-CN" w:bidi="hi-IN"/>
    </w:rPr>
  </w:style>
  <w:style w:type="character" w:customStyle="1" w:styleId="apple-converted-space">
    <w:name w:val="apple-converted-space"/>
    <w:rsid w:val="00623B89"/>
  </w:style>
  <w:style w:type="paragraph" w:styleId="NormalWeb">
    <w:name w:val="Normal (Web)"/>
    <w:basedOn w:val="Normal"/>
    <w:uiPriority w:val="99"/>
    <w:unhideWhenUsed/>
    <w:rsid w:val="00B440CB"/>
    <w:pPr>
      <w:suppressAutoHyphens w:val="0"/>
      <w:autoSpaceDE/>
      <w:spacing w:before="100" w:beforeAutospacing="1" w:after="100" w:afterAutospacing="1"/>
    </w:pPr>
    <w:rPr>
      <w:sz w:val="24"/>
      <w:szCs w:val="24"/>
      <w:lang w:val="es-ES" w:eastAsia="es-ES"/>
    </w:rPr>
  </w:style>
  <w:style w:type="paragraph" w:styleId="Textodeglobo">
    <w:name w:val="Balloon Text"/>
    <w:basedOn w:val="Normal"/>
    <w:link w:val="TextodegloboCar"/>
    <w:uiPriority w:val="99"/>
    <w:semiHidden/>
    <w:unhideWhenUsed/>
    <w:rsid w:val="007173B4"/>
    <w:rPr>
      <w:rFonts w:ascii="Tahoma" w:hAnsi="Tahoma" w:cs="Tahoma"/>
      <w:sz w:val="16"/>
      <w:szCs w:val="16"/>
    </w:rPr>
  </w:style>
  <w:style w:type="character" w:customStyle="1" w:styleId="TextodegloboCar">
    <w:name w:val="Texto de globo Car"/>
    <w:basedOn w:val="Fuentedeprrafopredeter"/>
    <w:link w:val="Textodeglobo"/>
    <w:uiPriority w:val="99"/>
    <w:semiHidden/>
    <w:rsid w:val="007173B4"/>
    <w:rPr>
      <w:rFonts w:ascii="Tahoma" w:hAnsi="Tahoma" w:cs="Tahoma"/>
      <w:sz w:val="16"/>
      <w:szCs w:val="16"/>
      <w:lang w:val="en-US" w:eastAsia="zh-CN"/>
    </w:rPr>
  </w:style>
  <w:style w:type="paragraph" w:styleId="Prrafodelista">
    <w:name w:val="List Paragraph"/>
    <w:basedOn w:val="Normal"/>
    <w:uiPriority w:val="34"/>
    <w:qFormat/>
    <w:rsid w:val="00264B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593022">
      <w:bodyDiv w:val="1"/>
      <w:marLeft w:val="0"/>
      <w:marRight w:val="0"/>
      <w:marTop w:val="0"/>
      <w:marBottom w:val="0"/>
      <w:divBdr>
        <w:top w:val="none" w:sz="0" w:space="0" w:color="auto"/>
        <w:left w:val="none" w:sz="0" w:space="0" w:color="auto"/>
        <w:bottom w:val="none" w:sz="0" w:space="0" w:color="auto"/>
        <w:right w:val="none" w:sz="0" w:space="0" w:color="auto"/>
      </w:divBdr>
    </w:div>
    <w:div w:id="586157234">
      <w:bodyDiv w:val="1"/>
      <w:marLeft w:val="0"/>
      <w:marRight w:val="0"/>
      <w:marTop w:val="0"/>
      <w:marBottom w:val="0"/>
      <w:divBdr>
        <w:top w:val="none" w:sz="0" w:space="0" w:color="auto"/>
        <w:left w:val="none" w:sz="0" w:space="0" w:color="auto"/>
        <w:bottom w:val="none" w:sz="0" w:space="0" w:color="auto"/>
        <w:right w:val="none" w:sz="0" w:space="0" w:color="auto"/>
      </w:divBdr>
    </w:div>
    <w:div w:id="1166439387">
      <w:bodyDiv w:val="1"/>
      <w:marLeft w:val="0"/>
      <w:marRight w:val="0"/>
      <w:marTop w:val="0"/>
      <w:marBottom w:val="0"/>
      <w:divBdr>
        <w:top w:val="none" w:sz="0" w:space="0" w:color="auto"/>
        <w:left w:val="none" w:sz="0" w:space="0" w:color="auto"/>
        <w:bottom w:val="none" w:sz="0" w:space="0" w:color="auto"/>
        <w:right w:val="none" w:sz="0" w:space="0" w:color="auto"/>
      </w:divBdr>
    </w:div>
    <w:div w:id="1191260608">
      <w:bodyDiv w:val="1"/>
      <w:marLeft w:val="0"/>
      <w:marRight w:val="0"/>
      <w:marTop w:val="0"/>
      <w:marBottom w:val="0"/>
      <w:divBdr>
        <w:top w:val="none" w:sz="0" w:space="0" w:color="auto"/>
        <w:left w:val="none" w:sz="0" w:space="0" w:color="auto"/>
        <w:bottom w:val="none" w:sz="0" w:space="0" w:color="auto"/>
        <w:right w:val="none" w:sz="0" w:space="0" w:color="auto"/>
      </w:divBdr>
    </w:div>
    <w:div w:id="1255942350">
      <w:bodyDiv w:val="1"/>
      <w:marLeft w:val="0"/>
      <w:marRight w:val="0"/>
      <w:marTop w:val="0"/>
      <w:marBottom w:val="0"/>
      <w:divBdr>
        <w:top w:val="none" w:sz="0" w:space="0" w:color="auto"/>
        <w:left w:val="none" w:sz="0" w:space="0" w:color="auto"/>
        <w:bottom w:val="none" w:sz="0" w:space="0" w:color="auto"/>
        <w:right w:val="none" w:sz="0" w:space="0" w:color="auto"/>
      </w:divBdr>
    </w:div>
    <w:div w:id="1646004137">
      <w:bodyDiv w:val="1"/>
      <w:marLeft w:val="0"/>
      <w:marRight w:val="0"/>
      <w:marTop w:val="0"/>
      <w:marBottom w:val="0"/>
      <w:divBdr>
        <w:top w:val="none" w:sz="0" w:space="0" w:color="auto"/>
        <w:left w:val="none" w:sz="0" w:space="0" w:color="auto"/>
        <w:bottom w:val="none" w:sz="0" w:space="0" w:color="auto"/>
        <w:right w:val="none" w:sz="0" w:space="0" w:color="auto"/>
      </w:divBdr>
      <w:divsChild>
        <w:div w:id="1253397243">
          <w:marLeft w:val="0"/>
          <w:marRight w:val="0"/>
          <w:marTop w:val="0"/>
          <w:marBottom w:val="0"/>
          <w:divBdr>
            <w:top w:val="none" w:sz="0" w:space="0" w:color="auto"/>
            <w:left w:val="none" w:sz="0" w:space="0" w:color="auto"/>
            <w:bottom w:val="none" w:sz="0" w:space="0" w:color="auto"/>
            <w:right w:val="none" w:sz="0" w:space="0" w:color="auto"/>
          </w:divBdr>
        </w:div>
      </w:divsChild>
    </w:div>
    <w:div w:id="1759248453">
      <w:bodyDiv w:val="1"/>
      <w:marLeft w:val="0"/>
      <w:marRight w:val="0"/>
      <w:marTop w:val="0"/>
      <w:marBottom w:val="0"/>
      <w:divBdr>
        <w:top w:val="none" w:sz="0" w:space="0" w:color="auto"/>
        <w:left w:val="none" w:sz="0" w:space="0" w:color="auto"/>
        <w:bottom w:val="none" w:sz="0" w:space="0" w:color="auto"/>
        <w:right w:val="none" w:sz="0" w:space="0" w:color="auto"/>
      </w:divBdr>
    </w:div>
    <w:div w:id="1865749689">
      <w:bodyDiv w:val="1"/>
      <w:marLeft w:val="0"/>
      <w:marRight w:val="0"/>
      <w:marTop w:val="0"/>
      <w:marBottom w:val="0"/>
      <w:divBdr>
        <w:top w:val="none" w:sz="0" w:space="0" w:color="auto"/>
        <w:left w:val="none" w:sz="0" w:space="0" w:color="auto"/>
        <w:bottom w:val="none" w:sz="0" w:space="0" w:color="auto"/>
        <w:right w:val="none" w:sz="0" w:space="0" w:color="auto"/>
      </w:divBdr>
    </w:div>
    <w:div w:id="199918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ablorestrepo78464@correo.itm.edu.co"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juanyarce120012@correo.itm.edu.co"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eimysalamanca118271@correo.itm.edu.co"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10" Type="http://schemas.openxmlformats.org/officeDocument/2006/relationships/hyperlink" Target="mailto:pablorestrepo78464@correo.itm.edu.co"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mailto:juanyarce120012@correo.itm.edu.co" TargetMode="External"/><Relationship Id="rId14" Type="http://schemas.openxmlformats.org/officeDocument/2006/relationships/hyperlink" Target="mailto:jeimysalamanca118271@correo.itm.edu.co" TargetMode="External"/><Relationship Id="rId22"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20665-5C26-4F1D-9A1A-AD14BA45B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Pages>
  <Words>1008</Words>
  <Characters>5550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vt:lpstr>
    </vt:vector>
  </TitlesOfParts>
  <Company/>
  <LinksUpToDate>false</LinksUpToDate>
  <CharactersWithSpaces>6545</CharactersWithSpaces>
  <SharedDoc>false</SharedDoc>
  <HLinks>
    <vt:vector size="24" baseType="variant">
      <vt:variant>
        <vt:i4>5373974</vt:i4>
      </vt:variant>
      <vt:variant>
        <vt:i4>12</vt:i4>
      </vt:variant>
      <vt:variant>
        <vt:i4>0</vt:i4>
      </vt:variant>
      <vt:variant>
        <vt:i4>5</vt:i4>
      </vt:variant>
      <vt:variant>
        <vt:lpwstr>http://www.mathworks.se/matlabcentral/answers/43123-skin-color-detection-problem</vt:lpwstr>
      </vt:variant>
      <vt:variant>
        <vt:lpwstr/>
      </vt:variant>
      <vt:variant>
        <vt:i4>6357063</vt:i4>
      </vt:variant>
      <vt:variant>
        <vt:i4>6</vt:i4>
      </vt:variant>
      <vt:variant>
        <vt:i4>0</vt:i4>
      </vt:variant>
      <vt:variant>
        <vt:i4>5</vt:i4>
      </vt:variant>
      <vt:variant>
        <vt:lpwstr>mailto:jeimysalamanca118271@correo.itm.edu.co</vt:lpwstr>
      </vt:variant>
      <vt:variant>
        <vt:lpwstr/>
      </vt:variant>
      <vt:variant>
        <vt:i4>5177401</vt:i4>
      </vt:variant>
      <vt:variant>
        <vt:i4>3</vt:i4>
      </vt:variant>
      <vt:variant>
        <vt:i4>0</vt:i4>
      </vt:variant>
      <vt:variant>
        <vt:i4>5</vt:i4>
      </vt:variant>
      <vt:variant>
        <vt:lpwstr>mailto:pablorestrepo78464@correo.itm.edu.co</vt:lpwstr>
      </vt:variant>
      <vt:variant>
        <vt:lpwstr/>
      </vt:variant>
      <vt:variant>
        <vt:i4>1179686</vt:i4>
      </vt:variant>
      <vt:variant>
        <vt:i4>0</vt:i4>
      </vt:variant>
      <vt:variant>
        <vt:i4>0</vt:i4>
      </vt:variant>
      <vt:variant>
        <vt:i4>5</vt:i4>
      </vt:variant>
      <vt:variant>
        <vt:lpwstr>mailto:juanyarce120012@correo.itm.edu.co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JAVIER  GONZALEZ</dc:creator>
  <cp:lastModifiedBy>EstebanC</cp:lastModifiedBy>
  <cp:revision>12</cp:revision>
  <cp:lastPrinted>2013-11-12T02:51:00Z</cp:lastPrinted>
  <dcterms:created xsi:type="dcterms:W3CDTF">2014-03-21T14:58:00Z</dcterms:created>
  <dcterms:modified xsi:type="dcterms:W3CDTF">2014-03-22T04:16:00Z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274452865</vt:i4>
  </property>
  <property fmtid="{D5CDD505-2E9C-101B-9397-08002B2CF9AE}" pid="3" name="_AuthorEmail">
    <vt:lpwstr>carlosmurillo@ieee.org</vt:lpwstr>
  </property>
  <property fmtid="{D5CDD505-2E9C-101B-9397-08002B2CF9AE}" pid="4" name="_AuthorEmailDisplayName">
    <vt:lpwstr>Carlos Andrés Murillo Buitrago</vt:lpwstr>
  </property>
  <property fmtid="{D5CDD505-2E9C-101B-9397-08002B2CF9AE}" pid="5" name="_EmailSubject">
    <vt:lpwstr>Papers en español...</vt:lpwstr>
  </property>
  <property fmtid="{D5CDD505-2E9C-101B-9397-08002B2CF9AE}" pid="6" name="_ReviewingToolsShownOnce">
    <vt:lpwstr/>
  </property>
  <property fmtid="{D5CDD505-2E9C-101B-9397-08002B2CF9AE}" pid="7" name="Mendeley Document_1">
    <vt:lpwstr>True</vt:lpwstr>
  </property>
  <property fmtid="{D5CDD505-2E9C-101B-9397-08002B2CF9AE}" pid="8" name="Mendeley User Name_1">
    <vt:lpwstr>merlinlcmr@gmail.com@www.mendeley.com</vt:lpwstr>
  </property>
  <property fmtid="{D5CDD505-2E9C-101B-9397-08002B2CF9AE}" pid="9" name="Mendeley Citation Style_1">
    <vt:lpwstr>http://www.zotero.org/styles/apa</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http://www.zotero.org/styles/harvard1</vt:lpwstr>
  </property>
  <property fmtid="{D5CDD505-2E9C-101B-9397-08002B2CF9AE}" pid="21" name="Mendeley Recent Style Name 5_1">
    <vt:lpwstr>Harvard Reference format 1 (author-date)</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7th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